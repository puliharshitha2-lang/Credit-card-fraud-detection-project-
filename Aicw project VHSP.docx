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pBdr>
          <w:bottom w:val="single" w:sz="4" w:space="1" w:color="auto"/>
        </w:pBdr>
        <w:jc w:val="center"/>
        <w:rPr>
          <w:b/>
          <w:bCs/>
          <w:color w:val="17365d"/>
          <w:sz w:val="72"/>
          <w:szCs w:val="72"/>
        </w:rPr>
      </w:pPr>
      <w:r>
        <w:rPr>
          <w:noProof/>
        </w:rPr>
        <w:drawing>
          <wp:anchor distT="0" distB="0" distL="0" distR="0" simplePos="false" relativeHeight="2" behindDoc="false" locked="false" layoutInCell="true" allowOverlap="true">
            <wp:simplePos x="0" y="0"/>
            <wp:positionH relativeFrom="column">
              <wp:posOffset>4829908</wp:posOffset>
            </wp:positionH>
            <wp:positionV relativeFrom="paragraph">
              <wp:posOffset>725561</wp:posOffset>
            </wp:positionV>
            <wp:extent cx="1131277" cy="520699"/>
            <wp:effectExtent l="0" t="0" r="0" b="0"/>
            <wp:wrapNone/>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2" cstate="print"/>
                    <a:srcRect l="0" t="0" r="0" b="0"/>
                    <a:stretch/>
                  </pic:blipFill>
                  <pic:spPr>
                    <a:xfrm rot="0">
                      <a:off x="0" y="0"/>
                      <a:ext cx="1131277" cy="520699"/>
                    </a:xfrm>
                    <a:prstGeom prst="rect"/>
                  </pic:spPr>
                </pic:pic>
              </a:graphicData>
            </a:graphic>
            <wp14:sizeRelH relativeFrom="margin">
              <wp14:pctWidth>0</wp14:pctWidth>
            </wp14:sizeRelH>
            <wp14:sizeRelV relativeFrom="margin">
              <wp14:pctHeight>0</wp14:pctHeight>
            </wp14:sizeRelV>
          </wp:anchor>
        </w:drawing>
      </w:r>
      <w:r>
        <w:rPr>
          <w:b/>
          <w:bCs/>
          <w:color w:val="17365d"/>
          <w:sz w:val="72"/>
          <w:szCs w:val="72"/>
        </w:rPr>
        <w:t>AI CAREER FOR WOMEN</w:t>
      </w:r>
    </w:p>
    <w:p>
      <w:pPr>
        <w:pStyle w:val="style0"/>
        <w:pBdr>
          <w:bottom w:val="single" w:sz="4" w:space="1" w:color="auto"/>
        </w:pBdr>
        <w:rPr>
          <w:color w:val="17365d"/>
        </w:rPr>
      </w:pPr>
      <w:r>
        <w:rPr>
          <w:color w:val="17365d"/>
        </w:rPr>
        <w:drawing>
          <wp:inline distL="0" distT="0" distB="0" distR="0">
            <wp:extent cx="1461655" cy="408305"/>
            <wp:effectExtent l="0" t="0" r="5715" b="0"/>
            <wp:docPr id="102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 cstate="print"/>
                    <a:srcRect l="0" t="0" r="0" b="0"/>
                    <a:stretch/>
                  </pic:blipFill>
                  <pic:spPr>
                    <a:xfrm rot="0">
                      <a:off x="0" y="0"/>
                      <a:ext cx="1461655" cy="408305"/>
                    </a:xfrm>
                    <a:prstGeom prst="rect"/>
                  </pic:spPr>
                </pic:pic>
              </a:graphicData>
            </a:graphic>
          </wp:inline>
        </w:drawing>
      </w:r>
      <w:r>
        <w:rPr>
          <w:noProof/>
        </w:rPr>
        <w:t xml:space="preserve"> </w:t>
      </w:r>
      <w:r>
        <w:rPr>
          <w:color w:val="17365d"/>
        </w:rPr>
        <w:drawing>
          <wp:inline distL="0" distT="0" distB="0" distR="0">
            <wp:extent cx="1038860" cy="339436"/>
            <wp:effectExtent l="0" t="0" r="0" b="3810"/>
            <wp:docPr id="102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srcRect l="0" t="0" r="0" b="0"/>
                    <a:stretch/>
                  </pic:blipFill>
                  <pic:spPr>
                    <a:xfrm rot="0">
                      <a:off x="0" y="0"/>
                      <a:ext cx="1038860" cy="339436"/>
                    </a:xfrm>
                    <a:prstGeom prst="rect"/>
                  </pic:spPr>
                </pic:pic>
              </a:graphicData>
            </a:graphic>
          </wp:inline>
        </w:drawing>
      </w:r>
      <w:r>
        <w:rPr>
          <w:noProof/>
        </w:rPr>
        <w:t xml:space="preserve"> </w:t>
      </w:r>
      <w:r>
        <w:rPr>
          <w:noProof/>
        </w:rPr>
        <w:drawing>
          <wp:inline distL="0" distT="0" distB="0" distR="0">
            <wp:extent cx="1253490" cy="449944"/>
            <wp:effectExtent l="0" t="0" r="3810" b="7620"/>
            <wp:docPr id="102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5" cstate="print"/>
                    <a:srcRect l="0" t="0" r="0" b="0"/>
                    <a:stretch/>
                  </pic:blipFill>
                  <pic:spPr>
                    <a:xfrm rot="0">
                      <a:off x="0" y="0"/>
                      <a:ext cx="1253490" cy="449944"/>
                    </a:xfrm>
                    <a:prstGeom prst="rect"/>
                  </pic:spPr>
                </pic:pic>
              </a:graphicData>
            </a:graphic>
          </wp:inline>
        </w:drawing>
      </w:r>
      <w:r>
        <w:rPr>
          <w:noProof/>
        </w:rPr>
        <w:t xml:space="preserve"> </w:t>
      </w:r>
      <w:r>
        <w:rPr>
          <w:noProof/>
        </w:rPr>
        <w:drawing>
          <wp:inline distL="0" distT="0" distB="0" distR="0">
            <wp:extent cx="976744" cy="381000"/>
            <wp:effectExtent l="0" t="0" r="0" b="0"/>
            <wp:docPr id="103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6" cstate="print"/>
                    <a:srcRect l="0" t="0" r="0" b="0"/>
                    <a:stretch/>
                  </pic:blipFill>
                  <pic:spPr>
                    <a:xfrm rot="0">
                      <a:off x="0" y="0"/>
                      <a:ext cx="976744" cy="381000"/>
                    </a:xfrm>
                    <a:prstGeom prst="rect"/>
                  </pic:spPr>
                </pic:pic>
              </a:graphicData>
            </a:graphic>
          </wp:inline>
        </w:drawing>
      </w:r>
      <w:r>
        <w:rPr>
          <w:noProof/>
        </w:rPr>
        <w:t xml:space="preserve"> </w:t>
      </w:r>
    </w:p>
    <w:p>
      <w:pPr>
        <w:pStyle w:val="style0"/>
        <w:pBdr>
          <w:bottom w:val="single" w:sz="4" w:space="1" w:color="auto"/>
        </w:pBdr>
        <w:jc w:val="center"/>
        <w:rPr>
          <w:color w:val="17365d"/>
          <w:sz w:val="32"/>
          <w:szCs w:val="32"/>
        </w:rPr>
      </w:pPr>
      <w:r>
        <w:rPr>
          <w:color w:val="17365d"/>
          <w:sz w:val="32"/>
          <w:szCs w:val="32"/>
          <w:lang w:val="en-US"/>
        </w:rPr>
        <w:t xml:space="preserve">Credit card fraud detection using machine learning </w:t>
      </w:r>
    </w:p>
    <w:p>
      <w:pPr>
        <w:pStyle w:val="style0"/>
        <w:pBdr>
          <w:bottom w:val="single" w:sz="4" w:space="1" w:color="auto"/>
        </w:pBdr>
        <w:jc w:val="center"/>
        <w:rPr>
          <w:color w:val="17365d"/>
          <w:sz w:val="32"/>
          <w:szCs w:val="32"/>
        </w:rPr>
      </w:pPr>
      <w:r>
        <w:rPr>
          <w:color w:val="17365d"/>
          <w:sz w:val="32"/>
          <w:szCs w:val="32"/>
        </w:rPr>
        <w:t>A Project Report</w:t>
      </w:r>
    </w:p>
    <w:p>
      <w:pPr>
        <w:pStyle w:val="style0"/>
        <w:pBdr>
          <w:bottom w:val="single" w:sz="4" w:space="1" w:color="auto"/>
        </w:pBdr>
        <w:jc w:val="center"/>
        <w:rPr>
          <w:color w:val="17365d"/>
          <w:sz w:val="32"/>
          <w:szCs w:val="32"/>
        </w:rPr>
      </w:pPr>
      <w:r>
        <w:rPr>
          <w:color w:val="17365d"/>
          <w:sz w:val="32"/>
          <w:szCs w:val="32"/>
        </w:rPr>
        <w:t>submitted in partial fulfillment of the requirements</w:t>
      </w:r>
    </w:p>
    <w:p>
      <w:pPr>
        <w:pStyle w:val="style0"/>
        <w:pBdr>
          <w:bottom w:val="single" w:sz="4" w:space="1" w:color="auto"/>
        </w:pBdr>
        <w:jc w:val="center"/>
        <w:rPr>
          <w:color w:val="17365d"/>
          <w:sz w:val="32"/>
          <w:szCs w:val="32"/>
        </w:rPr>
      </w:pPr>
      <w:r>
        <w:rPr>
          <w:color w:val="17365d"/>
          <w:sz w:val="32"/>
          <w:szCs w:val="32"/>
        </w:rPr>
        <w:t xml:space="preserve">of </w:t>
      </w:r>
    </w:p>
    <w:p>
      <w:pPr>
        <w:pStyle w:val="style0"/>
        <w:pBdr>
          <w:bottom w:val="single" w:sz="4" w:space="1" w:color="auto"/>
        </w:pBdr>
        <w:jc w:val="center"/>
        <w:rPr>
          <w:color w:val="17365d"/>
          <w:sz w:val="32"/>
          <w:szCs w:val="32"/>
        </w:rPr>
      </w:pPr>
      <w:r>
        <w:rPr>
          <w:color w:val="17365d"/>
          <w:sz w:val="32"/>
          <w:szCs w:val="32"/>
        </w:rPr>
        <w:t>AICW project.</w:t>
      </w:r>
    </w:p>
    <w:p>
      <w:pPr>
        <w:pStyle w:val="style0"/>
        <w:pBdr>
          <w:bottom w:val="single" w:sz="4" w:space="1" w:color="auto"/>
        </w:pBdr>
        <w:jc w:val="center"/>
        <w:rPr>
          <w:color w:val="17365d"/>
          <w:sz w:val="32"/>
          <w:szCs w:val="32"/>
        </w:rPr>
      </w:pPr>
      <w:r>
        <w:rPr>
          <w:color w:val="17365d"/>
          <w:sz w:val="32"/>
          <w:szCs w:val="32"/>
        </w:rPr>
        <w:t>by</w:t>
      </w:r>
    </w:p>
    <w:p>
      <w:pPr>
        <w:pStyle w:val="style0"/>
        <w:pBdr>
          <w:bottom w:val="single" w:sz="4" w:space="1" w:color="auto"/>
        </w:pBdr>
        <w:jc w:val="center"/>
        <w:rPr>
          <w:color w:val="17365d"/>
          <w:sz w:val="32"/>
          <w:szCs w:val="32"/>
        </w:rPr>
      </w:pPr>
      <w:r>
        <w:rPr>
          <w:color w:val="17365d"/>
          <w:sz w:val="32"/>
          <w:szCs w:val="32"/>
          <w:lang w:val="en-US"/>
        </w:rPr>
        <w:t>Sunketa Vennela</w:t>
      </w:r>
      <w:r>
        <w:rPr>
          <w:color w:val="17365d"/>
          <w:sz w:val="32"/>
          <w:szCs w:val="32"/>
        </w:rPr>
        <w:t xml:space="preserve">, </w:t>
      </w:r>
      <w:r>
        <w:rPr>
          <w:color w:val="17365d"/>
          <w:sz w:val="32"/>
          <w:szCs w:val="32"/>
          <w:lang w:val="en-US"/>
        </w:rPr>
        <w:t>vennelasunketa</w:t>
      </w:r>
      <w:r>
        <w:rPr>
          <w:color w:val="17365d"/>
          <w:sz w:val="32"/>
          <w:szCs w:val="32"/>
        </w:rPr>
        <w:t>@gmail.com</w:t>
      </w:r>
    </w:p>
    <w:p>
      <w:pPr>
        <w:pStyle w:val="style0"/>
        <w:pBdr>
          <w:bottom w:val="single" w:sz="4" w:space="1" w:color="auto"/>
        </w:pBdr>
        <w:jc w:val="center"/>
        <w:rPr>
          <w:color w:val="17365d"/>
          <w:sz w:val="32"/>
          <w:szCs w:val="32"/>
        </w:rPr>
      </w:pPr>
      <w:r>
        <w:rPr>
          <w:color w:val="17365d"/>
          <w:sz w:val="32"/>
          <w:szCs w:val="32"/>
          <w:lang w:val="en-US"/>
        </w:rPr>
        <w:t>Puli Harshitha</w:t>
      </w:r>
      <w:r>
        <w:rPr>
          <w:color w:val="17365d"/>
          <w:sz w:val="32"/>
          <w:szCs w:val="32"/>
        </w:rPr>
        <w:t xml:space="preserve">, </w:t>
      </w:r>
      <w:r>
        <w:rPr>
          <w:color w:val="17365d"/>
          <w:sz w:val="32"/>
          <w:szCs w:val="32"/>
          <w:lang w:val="en-US"/>
        </w:rPr>
        <w:t>pharshitha0312</w:t>
      </w:r>
      <w:r>
        <w:rPr>
          <w:color w:val="17365d"/>
          <w:sz w:val="32"/>
          <w:szCs w:val="32"/>
        </w:rPr>
        <w:t>@gmail.com</w:t>
      </w:r>
    </w:p>
    <w:p>
      <w:pPr>
        <w:pStyle w:val="style0"/>
        <w:pBdr>
          <w:bottom w:val="single" w:sz="4" w:space="1" w:color="auto"/>
        </w:pBdr>
        <w:jc w:val="center"/>
        <w:rPr>
          <w:color w:val="17365d"/>
          <w:sz w:val="32"/>
          <w:szCs w:val="32"/>
        </w:rPr>
      </w:pPr>
      <w:r>
        <w:rPr>
          <w:color w:val="17365d"/>
          <w:sz w:val="32"/>
          <w:szCs w:val="32"/>
        </w:rPr>
        <w:t xml:space="preserve"> </w:t>
      </w:r>
      <w:r>
        <w:rPr>
          <w:color w:val="17365d"/>
          <w:sz w:val="32"/>
          <w:szCs w:val="32"/>
          <w:lang w:val="en-US"/>
        </w:rPr>
        <w:t>Sama Rachana</w:t>
      </w:r>
      <w:r>
        <w:rPr>
          <w:color w:val="17365d"/>
          <w:sz w:val="32"/>
          <w:szCs w:val="32"/>
        </w:rPr>
        <w:t xml:space="preserve">, </w:t>
      </w:r>
      <w:r>
        <w:rPr>
          <w:color w:val="17365d"/>
          <w:sz w:val="32"/>
          <w:szCs w:val="32"/>
          <w:lang w:val="en-US"/>
        </w:rPr>
        <w:t>rachanareddysama11</w:t>
      </w:r>
      <w:r>
        <w:rPr>
          <w:color w:val="17365d"/>
          <w:sz w:val="32"/>
          <w:szCs w:val="32"/>
        </w:rPr>
        <w:t>@gmail.com</w:t>
      </w:r>
    </w:p>
    <w:p>
      <w:pPr>
        <w:pStyle w:val="style0"/>
        <w:pBdr>
          <w:bottom w:val="single" w:sz="4" w:space="1" w:color="auto"/>
        </w:pBdr>
        <w:jc w:val="center"/>
        <w:rPr>
          <w:color w:val="17365d"/>
          <w:sz w:val="32"/>
          <w:szCs w:val="32"/>
        </w:rPr>
      </w:pPr>
      <w:r>
        <w:rPr>
          <w:color w:val="17365d"/>
          <w:sz w:val="32"/>
          <w:szCs w:val="32"/>
          <w:lang w:val="en-US"/>
        </w:rPr>
        <w:t>Jyothi Donga</w:t>
      </w:r>
      <w:r>
        <w:rPr>
          <w:color w:val="17365d"/>
          <w:sz w:val="32"/>
          <w:szCs w:val="32"/>
        </w:rPr>
        <w:t xml:space="preserve">, </w:t>
      </w:r>
      <w:r>
        <w:rPr>
          <w:color w:val="17365d"/>
          <w:sz w:val="32"/>
          <w:szCs w:val="32"/>
          <w:lang w:val="en-US"/>
        </w:rPr>
        <w:t>dongajyothi22</w:t>
      </w:r>
      <w:r>
        <w:rPr>
          <w:color w:val="17365d"/>
          <w:sz w:val="32"/>
          <w:szCs w:val="32"/>
        </w:rPr>
        <w:t>@gmail.com</w:t>
      </w:r>
    </w:p>
    <w:p>
      <w:pPr>
        <w:pStyle w:val="style0"/>
        <w:pBdr>
          <w:bottom w:val="single" w:sz="4" w:space="1" w:color="auto"/>
        </w:pBdr>
        <w:jc w:val="center"/>
        <w:rPr>
          <w:color w:val="17365d"/>
          <w:sz w:val="32"/>
          <w:szCs w:val="32"/>
        </w:rPr>
      </w:pPr>
    </w:p>
    <w:p>
      <w:pPr>
        <w:pStyle w:val="style0"/>
        <w:pBdr>
          <w:bottom w:val="single" w:sz="4" w:space="1" w:color="auto"/>
        </w:pBdr>
        <w:jc w:val="center"/>
        <w:rPr>
          <w:color w:val="17365d"/>
          <w:sz w:val="32"/>
          <w:szCs w:val="32"/>
        </w:rPr>
      </w:pPr>
      <w:r>
        <w:rPr>
          <w:color w:val="17365d"/>
          <w:sz w:val="32"/>
          <w:szCs w:val="32"/>
        </w:rPr>
        <w:t xml:space="preserve">Under the Guidance of </w:t>
      </w:r>
    </w:p>
    <w:p>
      <w:pPr>
        <w:pStyle w:val="style0"/>
        <w:pBdr>
          <w:bottom w:val="single" w:sz="4" w:space="1" w:color="auto"/>
        </w:pBdr>
        <w:jc w:val="center"/>
        <w:rPr>
          <w:color w:val="17365d"/>
          <w:sz w:val="32"/>
          <w:szCs w:val="32"/>
        </w:rPr>
      </w:pPr>
      <w:r>
        <w:rPr>
          <w:color w:val="17365d"/>
          <w:sz w:val="32"/>
          <w:szCs w:val="32"/>
        </w:rPr>
        <w:t>Basa Sai Baba-Master Trainer</w:t>
      </w:r>
    </w:p>
    <w:p>
      <w:pPr>
        <w:pStyle w:val="style0"/>
        <w:pBdr>
          <w:bottom w:val="single" w:sz="4" w:space="1" w:color="auto"/>
        </w:pBdr>
        <w:jc w:val="center"/>
        <w:rPr>
          <w:color w:val="17365d"/>
          <w:sz w:val="32"/>
          <w:szCs w:val="32"/>
        </w:rPr>
      </w:pPr>
    </w:p>
    <w:p>
      <w:pPr>
        <w:pStyle w:val="style0"/>
        <w:pBdr>
          <w:bottom w:val="single" w:sz="4" w:space="1" w:color="auto"/>
        </w:pBdr>
        <w:jc w:val="center"/>
        <w:rPr>
          <w:b/>
          <w:bCs/>
          <w:color w:val="17365d"/>
          <w:sz w:val="24"/>
          <w:szCs w:val="24"/>
        </w:rPr>
      </w:pPr>
    </w:p>
    <w:p>
      <w:pPr>
        <w:pStyle w:val="style0"/>
        <w:pBdr>
          <w:bottom w:val="single" w:sz="4" w:space="1" w:color="auto"/>
        </w:pBdr>
        <w:rPr>
          <w:color w:val="17365d"/>
          <w:sz w:val="36"/>
          <w:szCs w:val="36"/>
        </w:rPr>
      </w:pPr>
    </w:p>
    <w:p>
      <w:pPr>
        <w:pStyle w:val="style0"/>
        <w:pBdr>
          <w:bottom w:val="single" w:sz="4" w:space="1" w:color="auto"/>
        </w:pBdr>
        <w:jc w:val="center"/>
        <w:rPr>
          <w:b/>
          <w:bCs/>
          <w:color w:val="17365d"/>
          <w:sz w:val="40"/>
          <w:szCs w:val="40"/>
        </w:rPr>
      </w:pPr>
      <w:r>
        <w:rPr>
          <w:b/>
          <w:bCs/>
          <w:color w:val="17365d"/>
          <w:sz w:val="40"/>
          <w:szCs w:val="40"/>
        </w:rPr>
        <w:t>ACKNOWLEDGMENT</w:t>
      </w:r>
    </w:p>
    <w:p>
      <w:pPr>
        <w:pStyle w:val="style0"/>
        <w:rPr>
          <w:sz w:val="24"/>
          <w:szCs w:val="24"/>
        </w:rPr>
      </w:pPr>
      <w:r>
        <w:rPr>
          <w:sz w:val="24"/>
          <w:szCs w:val="24"/>
        </w:rPr>
        <w:t>We the students of B.Sc. III MS</w:t>
      </w:r>
      <w:r>
        <w:rPr>
          <w:sz w:val="24"/>
          <w:szCs w:val="24"/>
          <w:lang w:val="en-US"/>
        </w:rPr>
        <w:t>C</w:t>
      </w:r>
      <w:r>
        <w:rPr>
          <w:sz w:val="24"/>
          <w:szCs w:val="24"/>
        </w:rPr>
        <w:t xml:space="preserve">s and </w:t>
      </w:r>
      <w:r>
        <w:rPr>
          <w:sz w:val="24"/>
          <w:szCs w:val="24"/>
        </w:rPr>
        <w:t>M</w:t>
      </w:r>
      <w:r>
        <w:rPr>
          <w:sz w:val="24"/>
          <w:szCs w:val="24"/>
          <w:lang w:val="en-US"/>
        </w:rPr>
        <w:t>PC</w:t>
      </w:r>
      <w:r>
        <w:rPr>
          <w:sz w:val="24"/>
          <w:szCs w:val="24"/>
        </w:rPr>
        <w:t>s</w:t>
      </w:r>
      <w:r>
        <w:rPr>
          <w:sz w:val="24"/>
          <w:szCs w:val="24"/>
        </w:rPr>
        <w:t xml:space="preserve"> would like to express our sincere thanks to the </w:t>
      </w:r>
      <w:r>
        <w:rPr>
          <w:b/>
          <w:bCs/>
          <w:sz w:val="24"/>
          <w:szCs w:val="24"/>
        </w:rPr>
        <w:t>Microsoft team</w:t>
      </w:r>
      <w:r>
        <w:rPr>
          <w:sz w:val="24"/>
          <w:szCs w:val="24"/>
        </w:rPr>
        <w:t xml:space="preserve"> for providing us with valuable knowledge and guidance related to modern technologies. They clearly explained important concepts like </w:t>
      </w:r>
      <w:r>
        <w:rPr>
          <w:sz w:val="24"/>
          <w:szCs w:val="24"/>
        </w:rPr>
        <w:t>Pyhton</w:t>
      </w:r>
      <w:r>
        <w:rPr>
          <w:sz w:val="24"/>
          <w:szCs w:val="24"/>
        </w:rPr>
        <w:t xml:space="preserve"> and its availability in real-world applications, which help us understand the subject better.</w:t>
      </w:r>
    </w:p>
    <w:p>
      <w:pPr>
        <w:pStyle w:val="style0"/>
        <w:rPr>
          <w:sz w:val="24"/>
          <w:szCs w:val="24"/>
        </w:rPr>
      </w:pPr>
      <w:r>
        <w:rPr>
          <w:sz w:val="24"/>
          <w:szCs w:val="24"/>
        </w:rPr>
        <w:t>We are so t</w:t>
      </w:r>
      <w:r>
        <w:rPr>
          <w:sz w:val="24"/>
          <w:szCs w:val="24"/>
        </w:rPr>
        <w:t xml:space="preserve">hankful to </w:t>
      </w:r>
      <w:r>
        <w:rPr>
          <w:sz w:val="24"/>
          <w:szCs w:val="24"/>
        </w:rPr>
        <w:t>our guide</w:t>
      </w:r>
      <w:r>
        <w:rPr>
          <w:sz w:val="24"/>
          <w:szCs w:val="24"/>
        </w:rPr>
        <w:t>s</w:t>
      </w:r>
      <w:r>
        <w:rPr>
          <w:sz w:val="24"/>
          <w:szCs w:val="24"/>
        </w:rPr>
        <w:t xml:space="preserve"> </w:t>
      </w:r>
      <w:r>
        <w:rPr>
          <w:b/>
          <w:bCs/>
          <w:sz w:val="24"/>
          <w:szCs w:val="24"/>
        </w:rPr>
        <w:t>Sai Baba Basa</w:t>
      </w:r>
      <w:r>
        <w:rPr>
          <w:b/>
          <w:bCs/>
          <w:sz w:val="24"/>
          <w:szCs w:val="24"/>
        </w:rPr>
        <w:t xml:space="preserve"> and Zaheer Abass</w:t>
      </w:r>
      <w:r>
        <w:rPr>
          <w:b/>
          <w:bCs/>
          <w:sz w:val="24"/>
          <w:szCs w:val="24"/>
        </w:rPr>
        <w:t xml:space="preserve"> </w:t>
      </w:r>
      <w:r>
        <w:rPr>
          <w:sz w:val="24"/>
          <w:szCs w:val="24"/>
        </w:rPr>
        <w:t>sir for their service and their valuable support and guidance throughout the sessions.</w:t>
      </w:r>
    </w:p>
    <w:p>
      <w:pPr>
        <w:pStyle w:val="style0"/>
        <w:rPr>
          <w:sz w:val="24"/>
          <w:szCs w:val="24"/>
        </w:rPr>
      </w:pPr>
      <w:r>
        <w:rPr>
          <w:sz w:val="24"/>
          <w:szCs w:val="24"/>
        </w:rPr>
        <w:t>They explained important concepts like Python in a very clear and understandable way.  Their teaching helped us gain better knowledge and confidence.  They supported us at every stage of the sessions and patiently listened to all our doubts, clarifying each one of them.</w:t>
      </w:r>
    </w:p>
    <w:p>
      <w:pPr>
        <w:pStyle w:val="style0"/>
        <w:rPr>
          <w:sz w:val="24"/>
          <w:szCs w:val="24"/>
        </w:rPr>
      </w:pPr>
      <w:r>
        <w:rPr>
          <w:sz w:val="24"/>
          <w:szCs w:val="24"/>
        </w:rPr>
        <w:t>Their encouragement and guidance played a key role in the successful completion of our project.</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pBdr>
          <w:bottom w:val="single" w:sz="4" w:space="1" w:color="auto"/>
        </w:pBdr>
        <w:jc w:val="center"/>
        <w:rPr>
          <w:b/>
          <w:bCs/>
          <w:color w:val="17365d"/>
          <w:sz w:val="40"/>
          <w:szCs w:val="40"/>
        </w:rPr>
      </w:pPr>
      <w:r>
        <w:rPr>
          <w:b/>
          <w:bCs/>
          <w:color w:val="17365d"/>
          <w:sz w:val="40"/>
          <w:szCs w:val="40"/>
        </w:rPr>
        <w:t>ABSTRACT</w:t>
      </w:r>
    </w:p>
    <w:p>
      <w:pPr>
        <w:pStyle w:val="style0"/>
        <w:rPr>
          <w:sz w:val="24"/>
          <w:szCs w:val="24"/>
        </w:rPr>
      </w:pPr>
    </w:p>
    <w:p>
      <w:pPr>
        <w:pStyle w:val="style0"/>
        <w:rPr>
          <w:sz w:val="24"/>
          <w:szCs w:val="24"/>
        </w:rPr>
      </w:pPr>
      <w:r>
        <w:rPr>
          <w:sz w:val="24"/>
          <w:szCs w:val="24"/>
          <w:lang w:val="en-US"/>
        </w:rPr>
        <w:t>Credit card fraud has become a major concern in today’s digital economy due to the rapid growth of online transactions. Detecting fraudulent activities is challenging because of the highly imbalanced nature of transaction data and the evolving strategies used by fraudsters. This project focuses on developing a machine learning-based system to identify fraudulent credit card transactions efficiently.</w:t>
      </w:r>
    </w:p>
    <w:p>
      <w:pPr>
        <w:pStyle w:val="style0"/>
        <w:rPr>
          <w:sz w:val="24"/>
          <w:szCs w:val="24"/>
        </w:rPr>
      </w:pPr>
      <w:r>
        <w:rPr>
          <w:sz w:val="24"/>
          <w:szCs w:val="24"/>
          <w:lang w:val="en-US"/>
        </w:rPr>
        <w:t>The dataset used contains anonymized transaction details, including features obtained through transformation techniques along with transaction amount and time. Various preprocessing steps such as data scaling and handling class imbalance are applied to improve model performance. A machine learning algorithm, such as Random Forest or Logistic Regression, is implemented to classify transactions as fraudulent or legitimate.</w:t>
      </w:r>
    </w:p>
    <w:p>
      <w:pPr>
        <w:pStyle w:val="style0"/>
        <w:rPr>
          <w:sz w:val="24"/>
          <w:szCs w:val="24"/>
        </w:rPr>
      </w:pPr>
      <w:r>
        <w:rPr>
          <w:sz w:val="24"/>
          <w:szCs w:val="24"/>
          <w:lang w:val="en-US"/>
        </w:rPr>
        <w:t>The model is evaluated using performance metrics like precision, recall, F1-score, and ROC-AUC to ensure effective fraud detection. The results demonstrate that the proposed system can accurately identify fraudulent transactions while minimizing false alarms. This approach can help financial institutions enhance security, reduce financial losses, and improve customer trust by enabling faster and more reliable fraud detection.</w:t>
      </w:r>
    </w:p>
    <w:p>
      <w:pPr>
        <w:pStyle w:val="style0"/>
        <w:pBdr>
          <w:bottom w:val="single" w:sz="4" w:space="1" w:color="auto"/>
        </w:pBdr>
        <w:jc w:val="center"/>
        <w:rPr>
          <w:b/>
          <w:bCs/>
          <w:color w:val="17365d"/>
          <w:sz w:val="40"/>
          <w:szCs w:val="40"/>
        </w:rPr>
      </w:pPr>
      <w:r>
        <w:rPr>
          <w:b/>
          <w:bCs/>
          <w:color w:val="17365d"/>
          <w:sz w:val="40"/>
          <w:szCs w:val="40"/>
        </w:rPr>
        <w:t>INTRODUCTION</w:t>
      </w:r>
    </w:p>
    <w:p>
      <w:pPr>
        <w:pStyle w:val="style0"/>
        <w:rPr>
          <w:sz w:val="24"/>
          <w:szCs w:val="24"/>
        </w:rPr>
      </w:pPr>
    </w:p>
    <w:p>
      <w:pPr>
        <w:pStyle w:val="style0"/>
        <w:rPr>
          <w:sz w:val="24"/>
          <w:szCs w:val="24"/>
        </w:rPr>
      </w:pPr>
      <w:r>
        <w:rPr>
          <w:sz w:val="24"/>
          <w:szCs w:val="24"/>
        </w:rPr>
        <w:t>With the rapid growth of digital payments and online transactions, the use of credit cards has increased significantly. While this offers convenience to users, it also opens the door to fraudulent activities. Credit card fraud can lead to substantial financial losses for both customers and financial institutions. Detecting such fraud is a challenging task due to the large volume of transactions and the difficulty in distinguishing between genuine and fraudulent behavior.</w:t>
      </w:r>
    </w:p>
    <w:p>
      <w:pPr>
        <w:pStyle w:val="style0"/>
        <w:rPr>
          <w:sz w:val="24"/>
          <w:szCs w:val="24"/>
        </w:rPr>
      </w:pPr>
      <w:r>
        <w:rPr>
          <w:sz w:val="24"/>
          <w:szCs w:val="24"/>
          <w:lang w:val="en-US"/>
        </w:rPr>
        <w:t>Machine learning plays a crucial role in addressing this issue by analyzing transaction patterns and identifying suspicious activities automatically. By leveraging historical transaction data, machine learning models can learn complex patterns and help in detecting fraud in an efficient and scalable manner.</w:t>
      </w:r>
    </w:p>
    <w:p>
      <w:pPr>
        <w:pStyle w:val="style0"/>
        <w:pBdr>
          <w:bottom w:val="single" w:sz="4" w:space="1" w:color="auto"/>
        </w:pBdr>
        <w:jc w:val="center"/>
        <w:rPr>
          <w:sz w:val="24"/>
          <w:szCs w:val="24"/>
        </w:rPr>
      </w:pPr>
      <w:r>
        <w:rPr>
          <w:b/>
          <w:bCs/>
          <w:color w:val="17365d"/>
          <w:sz w:val="40"/>
          <w:szCs w:val="40"/>
        </w:rPr>
        <w:t>PROBLEM STATEMENT</w:t>
      </w:r>
    </w:p>
    <w:p>
      <w:pPr>
        <w:pStyle w:val="style0"/>
        <w:rPr>
          <w:sz w:val="24"/>
          <w:szCs w:val="24"/>
        </w:rPr>
      </w:pPr>
    </w:p>
    <w:p>
      <w:pPr>
        <w:pStyle w:val="style0"/>
        <w:rPr>
          <w:sz w:val="24"/>
          <w:szCs w:val="24"/>
        </w:rPr>
      </w:pPr>
      <w:r>
        <w:rPr>
          <w:sz w:val="24"/>
          <w:szCs w:val="24"/>
          <w:lang w:val="en-US"/>
        </w:rPr>
        <w:t>Credit card fraud detection is a critical challenge in the financial sector due to the increasing number of online transactions and the growing sophistication of fraudulent activities. The primary problem is to accurately identify fraudulent transactions from a large volume of transaction data, where fraudulent cases are extremely rare compared to legitimate ones. This class imbalance makes it difficult for traditional machine learning models to perform effectively.</w:t>
      </w:r>
    </w:p>
    <w:p>
      <w:pPr>
        <w:pStyle w:val="style0"/>
        <w:rPr>
          <w:sz w:val="24"/>
          <w:szCs w:val="24"/>
        </w:rPr>
      </w:pPr>
      <w:r>
        <w:rPr>
          <w:sz w:val="24"/>
          <w:szCs w:val="24"/>
        </w:rPr>
        <w:t>The main problem addressed in this project is to develop a machine learning model that can accurately detect fraudulent credit card transactions from a large dataset of transaction records. The dataset is highly imbalanced, with very few fraudulent cases compared to legitimate ones, making the detection task more difficult.</w:t>
      </w:r>
    </w:p>
    <w:p>
      <w:pPr>
        <w:pStyle w:val="style0"/>
        <w:rPr>
          <w:sz w:val="24"/>
          <w:szCs w:val="24"/>
        </w:rPr>
      </w:pPr>
    </w:p>
    <w:p>
      <w:pPr>
        <w:pStyle w:val="style0"/>
        <w:rPr>
          <w:sz w:val="24"/>
          <w:szCs w:val="24"/>
        </w:rPr>
      </w:pPr>
    </w:p>
    <w:p>
      <w:pPr>
        <w:pStyle w:val="style0"/>
        <w:pBdr>
          <w:bottom w:val="single" w:sz="4" w:space="1" w:color="auto"/>
        </w:pBdr>
        <w:jc w:val="center"/>
        <w:rPr>
          <w:b/>
          <w:bCs/>
          <w:color w:val="17365d"/>
          <w:sz w:val="40"/>
          <w:szCs w:val="40"/>
        </w:rPr>
      </w:pPr>
      <w:r>
        <w:rPr>
          <w:b/>
          <w:bCs/>
          <w:color w:val="17365d"/>
          <w:sz w:val="40"/>
          <w:szCs w:val="40"/>
        </w:rPr>
        <w:t>OBJECTIVES</w:t>
      </w:r>
    </w:p>
    <w:p>
      <w:pPr>
        <w:pStyle w:val="style0"/>
        <w:spacing w:lineRule="auto" w:line="480"/>
        <w:rPr>
          <w:color w:val="000000"/>
          <w:sz w:val="24"/>
          <w:szCs w:val="24"/>
        </w:rPr>
      </w:pPr>
      <w:r>
        <w:rPr>
          <w:color w:val="000000"/>
          <w:sz w:val="24"/>
          <w:szCs w:val="24"/>
        </w:rPr>
        <w:t>The main objectives of this project are as follows:</w:t>
      </w:r>
    </w:p>
    <w:p>
      <w:pPr>
        <w:pStyle w:val="style179"/>
        <w:numPr>
          <w:ilvl w:val="0"/>
          <w:numId w:val="1"/>
        </w:numPr>
        <w:rPr>
          <w:color w:val="000000"/>
        </w:rPr>
      </w:pPr>
      <w:r>
        <w:rPr>
          <w:color w:val="000000"/>
        </w:rPr>
        <w:t>To Develop a machine learning model for fraud detection</w:t>
      </w:r>
    </w:p>
    <w:p>
      <w:pPr>
        <w:pStyle w:val="style179"/>
        <w:numPr>
          <w:ilvl w:val="0"/>
          <w:numId w:val="1"/>
        </w:numPr>
        <w:rPr>
          <w:color w:val="000000"/>
        </w:rPr>
      </w:pPr>
      <w:r>
        <w:rPr>
          <w:color w:val="000000"/>
          <w:lang w:val="en-US"/>
        </w:rPr>
        <w:t>Accurately classify transactions as fraud or legitimate</w:t>
      </w:r>
    </w:p>
    <w:p>
      <w:pPr>
        <w:pStyle w:val="style179"/>
        <w:numPr>
          <w:ilvl w:val="0"/>
          <w:numId w:val="1"/>
        </w:numPr>
        <w:rPr>
          <w:color w:val="000000"/>
        </w:rPr>
      </w:pPr>
      <w:r>
        <w:rPr>
          <w:color w:val="000000"/>
          <w:lang w:val="en-US"/>
        </w:rPr>
        <w:t>Achieve high recall to detect most fraud cases</w:t>
      </w:r>
    </w:p>
    <w:p>
      <w:pPr>
        <w:pStyle w:val="style179"/>
        <w:numPr>
          <w:ilvl w:val="0"/>
          <w:numId w:val="1"/>
        </w:numPr>
        <w:rPr>
          <w:color w:val="000000"/>
        </w:rPr>
      </w:pPr>
      <w:r>
        <w:rPr>
          <w:color w:val="000000"/>
          <w:lang w:val="en-US"/>
        </w:rPr>
        <w:t>Maintain good precision to reduce false positives</w:t>
      </w:r>
    </w:p>
    <w:p>
      <w:pPr>
        <w:pStyle w:val="style179"/>
        <w:numPr>
          <w:ilvl w:val="0"/>
          <w:numId w:val="1"/>
        </w:numPr>
        <w:rPr>
          <w:color w:val="000000"/>
        </w:rPr>
      </w:pPr>
      <w:r>
        <w:rPr>
          <w:color w:val="000000"/>
          <w:lang w:val="en-US"/>
        </w:rPr>
        <w:t>Handle imbalanced dataset effectively</w:t>
      </w:r>
    </w:p>
    <w:p>
      <w:pPr>
        <w:pStyle w:val="style179"/>
        <w:numPr>
          <w:ilvl w:val="0"/>
          <w:numId w:val="1"/>
        </w:numPr>
        <w:rPr>
          <w:color w:val="000000"/>
        </w:rPr>
      </w:pPr>
      <w:r>
        <w:rPr>
          <w:color w:val="000000"/>
          <w:lang w:val="en-US"/>
        </w:rPr>
        <w:t>Enable fast and real-time prediction</w:t>
      </w:r>
    </w:p>
    <w:p>
      <w:pPr>
        <w:pStyle w:val="style179"/>
        <w:numPr>
          <w:ilvl w:val="0"/>
          <w:numId w:val="1"/>
        </w:numPr>
        <w:rPr>
          <w:color w:val="000000"/>
        </w:rPr>
      </w:pPr>
      <w:r>
        <w:rPr>
          <w:color w:val="000000"/>
          <w:lang w:val="en-US"/>
        </w:rPr>
        <w:t>Improve overall financial security and reduce losses</w:t>
      </w:r>
    </w:p>
    <w:p>
      <w:pPr>
        <w:pStyle w:val="style179"/>
        <w:numPr>
          <w:ilvl w:val="0"/>
          <w:numId w:val="0"/>
        </w:numPr>
        <w:ind w:left="720" w:firstLine="0"/>
        <w:rPr>
          <w:color w:val="000000"/>
        </w:rPr>
      </w:pPr>
    </w:p>
    <w:p>
      <w:pPr>
        <w:pStyle w:val="style179"/>
        <w:numPr>
          <w:ilvl w:val="0"/>
          <w:numId w:val="0"/>
        </w:numPr>
        <w:ind w:left="720" w:firstLine="0"/>
        <w:rPr>
          <w:color w:val="000000"/>
        </w:rPr>
      </w:pPr>
    </w:p>
    <w:p>
      <w:pPr>
        <w:pStyle w:val="style179"/>
        <w:pBdr>
          <w:bottom w:val="single" w:sz="4" w:space="1" w:color="auto"/>
        </w:pBdr>
        <w:jc w:val="center"/>
        <w:rPr>
          <w:b/>
          <w:bCs/>
          <w:color w:val="17365d"/>
          <w:sz w:val="40"/>
          <w:szCs w:val="40"/>
        </w:rPr>
      </w:pPr>
      <w:r>
        <w:rPr>
          <w:b/>
          <w:bCs/>
          <w:color w:val="17365d"/>
          <w:sz w:val="40"/>
          <w:szCs w:val="40"/>
        </w:rPr>
        <w:t>METHODOLOGY</w:t>
      </w:r>
    </w:p>
    <w:p>
      <w:pPr>
        <w:pStyle w:val="style179"/>
        <w:tabs>
          <w:tab w:val="left" w:leader="none" w:pos="1206"/>
        </w:tabs>
        <w:ind w:left="1926"/>
        <w:jc w:val="center"/>
        <w:rPr>
          <w:color w:val="548dd4"/>
        </w:rPr>
      </w:pPr>
    </w:p>
    <w:p>
      <w:pPr>
        <w:pStyle w:val="style179"/>
        <w:numPr>
          <w:ilvl w:val="0"/>
          <w:numId w:val="9"/>
        </w:numPr>
        <w:tabs>
          <w:tab w:val="left" w:leader="none" w:pos="1206"/>
        </w:tabs>
        <w:spacing w:lineRule="auto" w:line="360"/>
        <w:rPr>
          <w:b/>
          <w:bCs/>
          <w:color w:val="36363d"/>
          <w:sz w:val="28"/>
          <w:szCs w:val="28"/>
        </w:rPr>
      </w:pPr>
      <w:r>
        <w:rPr>
          <w:b/>
          <w:bCs/>
          <w:color w:val="548dd4"/>
          <w:sz w:val="28"/>
          <w:szCs w:val="28"/>
        </w:rPr>
        <w:t xml:space="preserve">Data </w:t>
      </w:r>
      <w:r>
        <w:rPr>
          <w:b/>
          <w:bCs/>
          <w:color w:val="548dd4"/>
          <w:sz w:val="28"/>
          <w:szCs w:val="28"/>
        </w:rPr>
        <w:t>Collection</w:t>
      </w:r>
      <w:r>
        <w:rPr>
          <w:color w:val="548dd4"/>
          <w:sz w:val="24"/>
          <w:szCs w:val="24"/>
        </w:rPr>
        <w:t>:-</w:t>
      </w:r>
      <w:r>
        <w:rPr>
          <w:color w:val="548dd4"/>
          <w:sz w:val="24"/>
          <w:szCs w:val="24"/>
        </w:rPr>
        <w:t xml:space="preserve">  </w:t>
      </w:r>
      <w:r>
        <w:rPr>
          <w:color w:val="36363d"/>
          <w:sz w:val="24"/>
          <w:szCs w:val="24"/>
          <w:lang w:val="en-US"/>
        </w:rPr>
        <w:t>Obtain the credit card transaction dataset from a reliable source.</w:t>
      </w:r>
    </w:p>
    <w:p>
      <w:pPr>
        <w:pStyle w:val="style179"/>
        <w:numPr>
          <w:ilvl w:val="0"/>
          <w:numId w:val="9"/>
        </w:numPr>
        <w:tabs>
          <w:tab w:val="left" w:leader="none" w:pos="1206"/>
        </w:tabs>
        <w:spacing w:lineRule="auto" w:line="360"/>
        <w:rPr>
          <w:b/>
          <w:bCs/>
          <w:sz w:val="28"/>
          <w:szCs w:val="28"/>
        </w:rPr>
      </w:pPr>
      <w:r>
        <w:rPr>
          <w:b/>
          <w:bCs/>
          <w:color w:val="548dd4"/>
          <w:sz w:val="28"/>
          <w:szCs w:val="28"/>
        </w:rPr>
        <w:t>Data Preprocessing:-</w:t>
      </w:r>
      <w:r>
        <w:rPr>
          <w:b/>
          <w:bCs/>
          <w:color w:val="548dd4"/>
          <w:sz w:val="28"/>
          <w:szCs w:val="28"/>
        </w:rPr>
        <w:t xml:space="preserve"> </w:t>
      </w:r>
      <w:r>
        <w:rPr>
          <w:b/>
          <w:bCs/>
          <w:color w:val="548dd4"/>
        </w:rPr>
        <w:t xml:space="preserve"> </w:t>
      </w:r>
      <w:r>
        <w:rPr>
          <w:color w:val="000000"/>
          <w:sz w:val="24"/>
          <w:szCs w:val="24"/>
        </w:rPr>
        <w:t>Handle missing values, normalize features (like Time and Amount), and clean the dataset.</w:t>
      </w:r>
    </w:p>
    <w:p>
      <w:pPr>
        <w:pStyle w:val="style179"/>
        <w:numPr>
          <w:ilvl w:val="0"/>
          <w:numId w:val="9"/>
        </w:numPr>
        <w:tabs>
          <w:tab w:val="left" w:leader="none" w:pos="1206"/>
        </w:tabs>
        <w:spacing w:lineRule="auto" w:line="360"/>
        <w:rPr>
          <w:b/>
          <w:bCs/>
          <w:sz w:val="24"/>
          <w:szCs w:val="24"/>
        </w:rPr>
      </w:pPr>
      <w:r>
        <w:rPr>
          <w:b/>
          <w:bCs/>
          <w:color w:val="548dd4"/>
          <w:sz w:val="28"/>
          <w:szCs w:val="28"/>
        </w:rPr>
        <w:t>Exploratory Data Analysis (EDA)</w:t>
      </w:r>
      <w:r>
        <w:rPr>
          <w:b/>
          <w:bCs/>
          <w:color w:val="548dd4"/>
          <w:sz w:val="28"/>
          <w:szCs w:val="28"/>
          <w:lang w:val="en-US"/>
        </w:rPr>
        <w:t>:</w:t>
      </w:r>
      <w:r>
        <w:rPr>
          <w:sz w:val="24"/>
          <w:szCs w:val="24"/>
        </w:rPr>
        <w:t xml:space="preserve"> Analyze data distribution, class imbalance, and patterns using visualizations.</w:t>
      </w:r>
    </w:p>
    <w:p>
      <w:pPr>
        <w:pStyle w:val="style179"/>
        <w:numPr>
          <w:ilvl w:val="0"/>
          <w:numId w:val="9"/>
        </w:numPr>
        <w:tabs>
          <w:tab w:val="left" w:leader="none" w:pos="1206"/>
        </w:tabs>
        <w:spacing w:lineRule="auto" w:line="360"/>
        <w:rPr>
          <w:b/>
          <w:bCs/>
          <w:sz w:val="24"/>
          <w:szCs w:val="24"/>
        </w:rPr>
      </w:pPr>
      <w:r>
        <w:rPr>
          <w:b/>
          <w:bCs/>
          <w:color w:val="548dd4"/>
          <w:sz w:val="28"/>
          <w:szCs w:val="28"/>
        </w:rPr>
        <w:t>Feature Selection &amp; Engineering</w:t>
      </w:r>
      <w:r>
        <w:rPr>
          <w:b/>
          <w:bCs/>
          <w:color w:val="548dd4"/>
          <w:sz w:val="28"/>
          <w:szCs w:val="28"/>
          <w:lang w:val="en-US"/>
        </w:rPr>
        <w:t>:</w:t>
      </w:r>
      <w:r>
        <w:rPr>
          <w:sz w:val="24"/>
          <w:szCs w:val="24"/>
        </w:rPr>
        <w:t>- Select relevant features and transform them if necessary.</w:t>
      </w:r>
    </w:p>
    <w:p>
      <w:pPr>
        <w:pStyle w:val="style179"/>
        <w:numPr>
          <w:ilvl w:val="0"/>
          <w:numId w:val="9"/>
        </w:numPr>
        <w:tabs>
          <w:tab w:val="left" w:leader="none" w:pos="1206"/>
        </w:tabs>
        <w:spacing w:lineRule="auto" w:line="360"/>
        <w:rPr>
          <w:b/>
          <w:bCs/>
          <w:sz w:val="24"/>
          <w:szCs w:val="24"/>
        </w:rPr>
      </w:pPr>
      <w:r>
        <w:rPr>
          <w:b/>
          <w:bCs/>
          <w:color w:val="0070c0"/>
          <w:sz w:val="24"/>
          <w:szCs w:val="24"/>
          <w:lang w:val="en-US"/>
        </w:rPr>
        <w:t xml:space="preserve">Handling Imbalanced:- </w:t>
      </w:r>
      <w:r>
        <w:rPr>
          <w:b w:val="false"/>
          <w:bCs w:val="false"/>
          <w:sz w:val="24"/>
          <w:szCs w:val="24"/>
          <w:lang w:val="en-US"/>
        </w:rPr>
        <w:t>DataApply techniques such as oversampling (SMOTE) or undersampling to balance the dataset.</w:t>
      </w:r>
    </w:p>
    <w:p>
      <w:pPr>
        <w:pStyle w:val="style179"/>
        <w:numPr>
          <w:ilvl w:val="0"/>
          <w:numId w:val="9"/>
        </w:numPr>
        <w:tabs>
          <w:tab w:val="left" w:leader="none" w:pos="1206"/>
        </w:tabs>
        <w:spacing w:lineRule="auto" w:line="360"/>
        <w:rPr>
          <w:b/>
          <w:bCs/>
          <w:sz w:val="24"/>
          <w:szCs w:val="24"/>
        </w:rPr>
      </w:pPr>
      <w:r>
        <w:rPr>
          <w:b/>
          <w:bCs/>
          <w:color w:val="0070c0"/>
          <w:sz w:val="24"/>
          <w:szCs w:val="24"/>
          <w:lang w:val="en-US"/>
        </w:rPr>
        <w:t>Data Splitting:-</w:t>
      </w:r>
      <w:r>
        <w:rPr>
          <w:b w:val="false"/>
          <w:bCs w:val="false"/>
          <w:sz w:val="24"/>
          <w:szCs w:val="24"/>
          <w:lang w:val="en-US"/>
        </w:rPr>
        <w:t>Divide the dataset into training and testing sets for model building and evaluation</w:t>
      </w:r>
      <w:r>
        <w:rPr>
          <w:b/>
          <w:bCs/>
          <w:sz w:val="24"/>
          <w:szCs w:val="24"/>
          <w:lang w:val="en-US"/>
        </w:rPr>
        <w:t>.</w:t>
      </w:r>
    </w:p>
    <w:p>
      <w:pPr>
        <w:pStyle w:val="style179"/>
        <w:numPr>
          <w:ilvl w:val="0"/>
          <w:numId w:val="9"/>
        </w:numPr>
        <w:tabs>
          <w:tab w:val="left" w:leader="none" w:pos="1206"/>
        </w:tabs>
        <w:spacing w:lineRule="auto" w:line="360"/>
        <w:rPr>
          <w:b/>
          <w:bCs/>
          <w:sz w:val="24"/>
          <w:szCs w:val="24"/>
        </w:rPr>
      </w:pPr>
      <w:r>
        <w:rPr>
          <w:b/>
          <w:bCs/>
          <w:color w:val="548dd4"/>
          <w:sz w:val="28"/>
          <w:szCs w:val="28"/>
        </w:rPr>
        <w:t>Model Selection</w:t>
      </w:r>
      <w:r>
        <w:rPr>
          <w:b/>
          <w:bCs/>
          <w:color w:val="548dd4"/>
          <w:sz w:val="24"/>
          <w:szCs w:val="24"/>
        </w:rPr>
        <w:t>:</w:t>
      </w:r>
      <w:r>
        <w:rPr>
          <w:sz w:val="24"/>
          <w:szCs w:val="24"/>
        </w:rPr>
        <w:t>- Choose appropriate machine learning algorithms like Logistic Regression, Decision Tree, or Random Forest.</w:t>
      </w:r>
    </w:p>
    <w:p>
      <w:pPr>
        <w:pStyle w:val="style179"/>
        <w:numPr>
          <w:ilvl w:val="0"/>
          <w:numId w:val="9"/>
        </w:numPr>
        <w:tabs>
          <w:tab w:val="left" w:leader="none" w:pos="1206"/>
        </w:tabs>
        <w:spacing w:lineRule="auto" w:line="360"/>
        <w:rPr>
          <w:b w:val="false"/>
          <w:bCs w:val="false"/>
          <w:sz w:val="24"/>
          <w:szCs w:val="24"/>
        </w:rPr>
      </w:pPr>
      <w:r>
        <w:rPr>
          <w:b/>
          <w:bCs/>
          <w:color w:val="0070c0"/>
          <w:sz w:val="24"/>
          <w:szCs w:val="24"/>
          <w:lang w:val="en-US"/>
        </w:rPr>
        <w:t>Model Evaluation:</w:t>
      </w:r>
      <w:r>
        <w:rPr>
          <w:b/>
          <w:bCs/>
          <w:sz w:val="24"/>
          <w:szCs w:val="24"/>
          <w:lang w:val="en-US"/>
        </w:rPr>
        <w:t>-</w:t>
      </w:r>
      <w:r>
        <w:rPr>
          <w:b w:val="false"/>
          <w:bCs w:val="false"/>
          <w:sz w:val="24"/>
          <w:szCs w:val="24"/>
          <w:lang w:val="en-US"/>
        </w:rPr>
        <w:t>Evaluate the model using metrics such as Precision, Recall, F1-score, and ROC-AUC.</w:t>
      </w:r>
    </w:p>
    <w:p>
      <w:pPr>
        <w:pStyle w:val="style179"/>
        <w:numPr>
          <w:ilvl w:val="0"/>
          <w:numId w:val="9"/>
        </w:numPr>
        <w:tabs>
          <w:tab w:val="left" w:leader="none" w:pos="1206"/>
        </w:tabs>
        <w:spacing w:lineRule="auto" w:line="360"/>
        <w:rPr>
          <w:b/>
          <w:bCs/>
          <w:sz w:val="24"/>
          <w:szCs w:val="24"/>
        </w:rPr>
      </w:pPr>
      <w:r>
        <w:rPr>
          <w:b/>
          <w:bCs/>
          <w:color w:val="548dd4"/>
          <w:sz w:val="28"/>
          <w:szCs w:val="28"/>
        </w:rPr>
        <w:t>Model Optimization</w:t>
      </w:r>
      <w:r>
        <w:rPr>
          <w:b/>
          <w:bCs/>
          <w:color w:val="548dd4"/>
          <w:sz w:val="24"/>
          <w:szCs w:val="24"/>
        </w:rPr>
        <w:t>:</w:t>
      </w:r>
      <w:r>
        <w:rPr>
          <w:sz w:val="24"/>
          <w:szCs w:val="24"/>
        </w:rPr>
        <w:t>-</w:t>
      </w:r>
      <w:r>
        <w:rPr>
          <w:sz w:val="24"/>
          <w:szCs w:val="24"/>
        </w:rPr>
        <w:t xml:space="preserve"> Fine-tune the model using hyperparameter tuning to improve accuracy and performance.</w:t>
      </w:r>
    </w:p>
    <w:p>
      <w:pPr>
        <w:pStyle w:val="style179"/>
        <w:numPr>
          <w:ilvl w:val="0"/>
          <w:numId w:val="9"/>
        </w:numPr>
        <w:tabs>
          <w:tab w:val="left" w:leader="none" w:pos="1206"/>
        </w:tabs>
        <w:spacing w:lineRule="auto" w:line="360"/>
        <w:rPr>
          <w:b/>
          <w:bCs/>
          <w:sz w:val="28"/>
          <w:szCs w:val="28"/>
        </w:rPr>
      </w:pPr>
      <w:r>
        <w:rPr>
          <w:b/>
          <w:bCs/>
          <w:color w:val="548dd4"/>
          <w:sz w:val="28"/>
          <w:szCs w:val="28"/>
        </w:rPr>
        <w:t>Prediction</w:t>
      </w:r>
      <w:r>
        <w:rPr>
          <w:b/>
          <w:bCs/>
          <w:color w:val="548dd4"/>
          <w:sz w:val="24"/>
          <w:szCs w:val="24"/>
        </w:rPr>
        <w:t>:</w:t>
      </w:r>
      <w:r>
        <w:rPr>
          <w:sz w:val="24"/>
          <w:szCs w:val="24"/>
        </w:rPr>
        <w:t>-</w:t>
      </w:r>
      <w:r>
        <w:rPr>
          <w:sz w:val="24"/>
          <w:szCs w:val="24"/>
        </w:rPr>
        <w:t xml:space="preserve"> Use the trained model to classify new transactions as fraudulent or legitimate.</w:t>
      </w:r>
    </w:p>
    <w:p>
      <w:pPr>
        <w:pStyle w:val="style0"/>
        <w:tabs>
          <w:tab w:val="left" w:leader="none" w:pos="1206"/>
        </w:tabs>
        <w:spacing w:lineRule="auto" w:line="360"/>
        <w:jc w:val="center"/>
        <w:rPr>
          <w:b/>
          <w:bCs/>
          <w:sz w:val="28"/>
          <w:szCs w:val="28"/>
        </w:rPr>
      </w:pPr>
      <w:r>
        <w:rPr/>
        <w:drawing>
          <wp:inline distL="0" distT="0" distB="0" distR="0">
            <wp:extent cx="5505461" cy="6346820"/>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1"/>
                    <pic:cNvPicPr/>
                  </pic:nvPicPr>
                  <pic:blipFill>
                    <a:blip r:embed="rId7" cstate="print"/>
                    <a:srcRect l="0" t="0" r="0" b="0"/>
                    <a:stretch/>
                  </pic:blipFill>
                  <pic:spPr>
                    <a:xfrm rot="0">
                      <a:off x="0" y="0"/>
                      <a:ext cx="5505461" cy="6346820"/>
                    </a:xfrm>
                    <a:prstGeom prst="rect"/>
                  </pic:spPr>
                </pic:pic>
              </a:graphicData>
            </a:graphic>
          </wp:inline>
        </w:drawing>
      </w:r>
    </w:p>
    <w:p>
      <w:pPr>
        <w:pStyle w:val="style0"/>
        <w:pBdr>
          <w:bottom w:val="single" w:sz="6" w:space="1" w:color="auto"/>
        </w:pBdr>
        <w:tabs>
          <w:tab w:val="left" w:leader="none" w:pos="1206"/>
        </w:tabs>
        <w:spacing w:lineRule="auto" w:line="360"/>
        <w:jc w:val="center"/>
        <w:rPr>
          <w:b/>
          <w:bCs/>
          <w:sz w:val="28"/>
          <w:szCs w:val="28"/>
        </w:rPr>
      </w:pPr>
      <w:r>
        <w:rPr>
          <w:b/>
          <w:bCs/>
          <w:color w:val="17365d"/>
          <w:sz w:val="40"/>
          <w:szCs w:val="40"/>
        </w:rPr>
        <w:t>LITERATURE SURVEY</w:t>
      </w:r>
    </w:p>
    <w:p>
      <w:pPr>
        <w:pStyle w:val="style179"/>
        <w:tabs>
          <w:tab w:val="left" w:leader="none" w:pos="1206"/>
        </w:tabs>
        <w:spacing w:lineRule="auto" w:line="360"/>
        <w:ind w:left="126"/>
        <w:rPr>
          <w:b/>
          <w:bCs/>
          <w:sz w:val="28"/>
          <w:szCs w:val="28"/>
        </w:rPr>
      </w:pPr>
    </w:p>
    <w:p>
      <w:pPr>
        <w:pStyle w:val="style179"/>
        <w:tabs>
          <w:tab w:val="left" w:leader="none" w:pos="1206"/>
        </w:tabs>
        <w:jc w:val="both"/>
        <w:rPr>
          <w:sz w:val="24"/>
          <w:szCs w:val="24"/>
        </w:rPr>
      </w:pPr>
      <w:r>
        <w:rPr>
          <w:sz w:val="24"/>
          <w:szCs w:val="24"/>
        </w:rPr>
        <w:t>Several studies have explored the use of machine learning techniques for detecting credit card fraud. Traditional statistical methods were initially used, but they were not effective in handling large and complex datasets. With advancements in machine learning, researchers have applied various algorithms such as Logistic Regression, Decision Trees, Random Forest, and Support Vector Machines to improve fraud detection accuracy.</w:t>
      </w:r>
    </w:p>
    <w:p>
      <w:pPr>
        <w:pStyle w:val="style179"/>
        <w:tabs>
          <w:tab w:val="left" w:leader="none" w:pos="1206"/>
        </w:tabs>
        <w:jc w:val="both"/>
        <w:rPr>
          <w:sz w:val="24"/>
          <w:szCs w:val="24"/>
        </w:rPr>
      </w:pPr>
      <w:r>
        <w:rPr>
          <w:sz w:val="24"/>
          <w:szCs w:val="24"/>
          <w:lang w:val="en-US"/>
        </w:rPr>
        <w:t>According to Aurélien Géron, machine learning models can effectively learn patterns from large datasets and make accurate predictions when properly trained and tuned. Similarly, Christopher M. Bishop emphasized the importance of probabilistic models and pattern recognition techniques in classification problems like fraud detection.</w:t>
      </w:r>
    </w:p>
    <w:p>
      <w:pPr>
        <w:pStyle w:val="style179"/>
        <w:tabs>
          <w:tab w:val="left" w:leader="none" w:pos="1206"/>
        </w:tabs>
        <w:jc w:val="both"/>
        <w:rPr>
          <w:sz w:val="24"/>
          <w:szCs w:val="24"/>
        </w:rPr>
      </w:pPr>
      <w:r>
        <w:rPr>
          <w:sz w:val="24"/>
          <w:szCs w:val="24"/>
          <w:lang w:val="en-US"/>
        </w:rPr>
        <w:t>Recent research highlights the effectiveness of ensemble methods such as Random Forest and Gradient Boosting, which provide better performance compared to single models. In addition, deep learning techniques like neural networks and autoencoders have been used for anomaly detection in highlyimbalanced datasets.</w:t>
      </w:r>
    </w:p>
    <w:p>
      <w:pPr>
        <w:pStyle w:val="style179"/>
        <w:tabs>
          <w:tab w:val="left" w:leader="none" w:pos="1206"/>
        </w:tabs>
        <w:jc w:val="both"/>
        <w:rPr>
          <w:sz w:val="24"/>
          <w:szCs w:val="24"/>
        </w:rPr>
      </w:pPr>
      <w:r>
        <w:rPr>
          <w:sz w:val="24"/>
          <w:szCs w:val="24"/>
          <w:lang w:val="en-US"/>
        </w:rPr>
        <w:t>Researchers also focus on handling class imbalance using techniques such as SMOTE (Synthetic Minority Oversampling Technique) and cost-sensitive learning. Evaluation metrics like Precision, Recall, F1-score, and ROC-AUC are widely used to assess model performance, with a strong emphasis on recall to ensure most fraudulent transactions are detected.</w:t>
      </w:r>
    </w:p>
    <w:p>
      <w:pPr>
        <w:pStyle w:val="style179"/>
        <w:tabs>
          <w:tab w:val="left" w:leader="none" w:pos="1206"/>
        </w:tabs>
        <w:jc w:val="both"/>
        <w:rPr>
          <w:sz w:val="24"/>
          <w:szCs w:val="24"/>
        </w:rPr>
      </w:pPr>
      <w:r>
        <w:rPr>
          <w:sz w:val="24"/>
          <w:szCs w:val="24"/>
          <w:lang w:val="en-US"/>
        </w:rPr>
        <w:t>Overall, the literature shows that machine learning-based approaches significantly improve the accuracy and efficiency of credit card fraud detection systems and continue to evolve with new techniques and technologies.</w:t>
      </w:r>
    </w:p>
    <w:p>
      <w:pPr>
        <w:pStyle w:val="style179"/>
        <w:tabs>
          <w:tab w:val="left" w:leader="none" w:pos="1206"/>
        </w:tabs>
        <w:jc w:val="both"/>
        <w:rPr>
          <w:sz w:val="24"/>
          <w:szCs w:val="24"/>
        </w:rPr>
      </w:pPr>
    </w:p>
    <w:p>
      <w:pPr>
        <w:pStyle w:val="style179"/>
        <w:tabs>
          <w:tab w:val="left" w:leader="none" w:pos="1206"/>
        </w:tabs>
        <w:jc w:val="center"/>
        <w:rPr>
          <w:b/>
          <w:bCs/>
          <w:color w:val="17365d"/>
          <w:sz w:val="40"/>
          <w:szCs w:val="40"/>
        </w:rPr>
      </w:pPr>
    </w:p>
    <w:p>
      <w:pPr>
        <w:pStyle w:val="style179"/>
        <w:tabs>
          <w:tab w:val="left" w:leader="none" w:pos="1206"/>
        </w:tabs>
        <w:jc w:val="center"/>
        <w:rPr>
          <w:b/>
          <w:bCs/>
          <w:color w:val="17365d"/>
          <w:sz w:val="40"/>
          <w:szCs w:val="40"/>
        </w:rPr>
      </w:pPr>
    </w:p>
    <w:p>
      <w:pPr>
        <w:pStyle w:val="style179"/>
        <w:tabs>
          <w:tab w:val="left" w:leader="none" w:pos="1206"/>
        </w:tabs>
        <w:jc w:val="center"/>
        <w:rPr>
          <w:b/>
          <w:bCs/>
          <w:color w:val="17365d"/>
          <w:sz w:val="40"/>
          <w:szCs w:val="40"/>
        </w:rPr>
      </w:pPr>
    </w:p>
    <w:p>
      <w:pPr>
        <w:pStyle w:val="style179"/>
        <w:tabs>
          <w:tab w:val="left" w:leader="none" w:pos="1206"/>
        </w:tabs>
        <w:jc w:val="center"/>
        <w:rPr>
          <w:b/>
          <w:bCs/>
          <w:color w:val="17365d"/>
          <w:sz w:val="40"/>
          <w:szCs w:val="40"/>
        </w:rPr>
      </w:pPr>
    </w:p>
    <w:p>
      <w:pPr>
        <w:pStyle w:val="style179"/>
        <w:tabs>
          <w:tab w:val="left" w:leader="none" w:pos="1206"/>
        </w:tabs>
        <w:jc w:val="center"/>
        <w:rPr>
          <w:b/>
          <w:bCs/>
          <w:color w:val="17365d"/>
          <w:sz w:val="40"/>
          <w:szCs w:val="40"/>
        </w:rPr>
      </w:pPr>
    </w:p>
    <w:p>
      <w:pPr>
        <w:pStyle w:val="style179"/>
        <w:tabs>
          <w:tab w:val="left" w:leader="none" w:pos="1206"/>
        </w:tabs>
        <w:jc w:val="center"/>
        <w:rPr>
          <w:b/>
          <w:bCs/>
          <w:color w:val="17365d"/>
          <w:sz w:val="40"/>
          <w:szCs w:val="40"/>
        </w:rPr>
      </w:pPr>
    </w:p>
    <w:p>
      <w:pPr>
        <w:pStyle w:val="style179"/>
        <w:pBdr>
          <w:bottom w:val="single" w:sz="4" w:space="1" w:color="auto"/>
        </w:pBdr>
        <w:tabs>
          <w:tab w:val="left" w:leader="none" w:pos="1206"/>
        </w:tabs>
        <w:jc w:val="center"/>
        <w:rPr>
          <w:b/>
          <w:bCs/>
          <w:color w:val="17365d"/>
          <w:sz w:val="40"/>
          <w:szCs w:val="40"/>
        </w:rPr>
      </w:pPr>
    </w:p>
    <w:p>
      <w:pPr>
        <w:pStyle w:val="style179"/>
        <w:pBdr>
          <w:bottom w:val="single" w:sz="4" w:space="1" w:color="auto"/>
        </w:pBdr>
        <w:tabs>
          <w:tab w:val="left" w:leader="none" w:pos="1206"/>
        </w:tabs>
        <w:jc w:val="center"/>
        <w:rPr>
          <w:b/>
          <w:bCs/>
          <w:color w:val="17365d"/>
          <w:sz w:val="40"/>
          <w:szCs w:val="40"/>
        </w:rPr>
      </w:pPr>
      <w:r>
        <w:rPr>
          <w:b/>
          <w:bCs/>
          <w:color w:val="17365d"/>
          <w:sz w:val="40"/>
          <w:szCs w:val="40"/>
        </w:rPr>
        <w:t>DATA ANALYSIS</w:t>
      </w:r>
    </w:p>
    <w:p>
      <w:pPr>
        <w:pStyle w:val="style0"/>
        <w:tabs>
          <w:tab w:val="left" w:leader="none" w:pos="1206"/>
        </w:tabs>
        <w:rPr>
          <w:b/>
          <w:bCs/>
          <w:color w:val="548dd4"/>
          <w:sz w:val="32"/>
          <w:szCs w:val="32"/>
        </w:rPr>
      </w:pPr>
      <w:r>
        <w:tab/>
      </w:r>
      <w:r>
        <w:rPr>
          <w:b/>
          <w:bCs/>
          <w:color w:val="548dd4"/>
          <w:sz w:val="32"/>
          <w:szCs w:val="32"/>
        </w:rPr>
        <w:t>INTRODUCTION</w:t>
      </w:r>
    </w:p>
    <w:p>
      <w:pPr>
        <w:pStyle w:val="style0"/>
        <w:tabs>
          <w:tab w:val="left" w:leader="none" w:pos="1206"/>
        </w:tabs>
        <w:ind w:left="720"/>
        <w:rPr>
          <w:color w:val="000000"/>
          <w:sz w:val="24"/>
          <w:szCs w:val="24"/>
        </w:rPr>
      </w:pPr>
      <w:r>
        <w:rPr>
          <w:color w:val="000000"/>
          <w:sz w:val="24"/>
          <w:szCs w:val="24"/>
        </w:rPr>
        <w:t>Python is a popular, high-level programming language that is widely used for software development, data analysis, machine learning, and web development. It was created by Guido van Rossum and first released in 1991. Python is known for its simple and easy-to-understand syntax, which makes it suitable for beginners as well as experienced programmers.</w:t>
      </w:r>
    </w:p>
    <w:p>
      <w:pPr>
        <w:pStyle w:val="style0"/>
        <w:tabs>
          <w:tab w:val="left" w:leader="none" w:pos="1206"/>
        </w:tabs>
        <w:ind w:left="720"/>
        <w:rPr>
          <w:color w:val="000000"/>
          <w:sz w:val="24"/>
          <w:szCs w:val="24"/>
        </w:rPr>
      </w:pPr>
      <w:r>
        <w:rPr>
          <w:color w:val="000000"/>
          <w:sz w:val="24"/>
          <w:szCs w:val="24"/>
        </w:rPr>
        <w:tab/>
      </w:r>
      <w:r>
        <w:rPr>
          <w:color w:val="000000"/>
          <w:sz w:val="24"/>
          <w:szCs w:val="24"/>
        </w:rPr>
        <w:t>Python is an interpreted language, which means code is executed line by line, making debugging easier. It supports multiple programming styles such as procedural, object-oriented, and functional programming. Python also has a large collection of libraries and frameworks like Pandas, NumPy, and Scikit-learn that are useful for data analysis and machine learning tasks. This makes Python a powerful tool in fields like retail analytics and customer segmentation.</w:t>
      </w:r>
    </w:p>
    <w:p>
      <w:pPr>
        <w:pStyle w:val="style0"/>
        <w:tabs>
          <w:tab w:val="left" w:leader="none" w:pos="1206"/>
        </w:tabs>
        <w:ind w:left="720"/>
        <w:rPr>
          <w:color w:val="000000"/>
          <w:sz w:val="24"/>
          <w:szCs w:val="24"/>
        </w:rPr>
      </w:pPr>
    </w:p>
    <w:p>
      <w:pPr>
        <w:pStyle w:val="style0"/>
        <w:tabs>
          <w:tab w:val="left" w:leader="none" w:pos="1206"/>
        </w:tabs>
        <w:ind w:left="720"/>
        <w:rPr>
          <w:color w:val="000000"/>
          <w:sz w:val="24"/>
          <w:szCs w:val="24"/>
        </w:rPr>
      </w:pPr>
      <w:r>
        <w:rPr/>
        <w:drawing>
          <wp:inline distL="114300" distT="0" distB="0" distR="114300">
            <wp:extent cx="4878917" cy="3587437"/>
            <wp:effectExtent l="0" t="0" r="0" b="0"/>
            <wp:docPr id="107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5" name="Image"/>
                    <pic:cNvPicPr/>
                  </pic:nvPicPr>
                  <pic:blipFill>
                    <a:blip r:embed="rId8" cstate="print"/>
                    <a:srcRect l="0" t="0" r="0" b="0"/>
                    <a:stretch/>
                  </pic:blipFill>
                  <pic:spPr>
                    <a:xfrm rot="0">
                      <a:off x="0" y="0"/>
                      <a:ext cx="4878917" cy="3587437"/>
                    </a:xfrm>
                    <a:prstGeom prst="rect"/>
                  </pic:spPr>
                </pic:pic>
              </a:graphicData>
            </a:graphic>
          </wp:inline>
        </w:drawing>
      </w:r>
    </w:p>
    <w:p>
      <w:pPr>
        <w:pStyle w:val="style0"/>
        <w:rPr>
          <w:color w:val="000000"/>
          <w:sz w:val="24"/>
          <w:szCs w:val="24"/>
        </w:rPr>
      </w:pPr>
      <w:r>
        <w:rPr>
          <w:color w:val="000000"/>
          <w:sz w:val="24"/>
          <w:szCs w:val="24"/>
        </w:rPr>
        <w:br w:type="page"/>
      </w:r>
    </w:p>
    <w:p>
      <w:pPr>
        <w:pStyle w:val="style62"/>
        <w:pBdr>
          <w:bottom w:val="single" w:sz="12" w:space="1" w:color="auto"/>
        </w:pBdr>
        <w:rPr>
          <w:rStyle w:val="style87"/>
          <w:color w:val="1f497d"/>
          <w:sz w:val="32"/>
          <w:szCs w:val="32"/>
        </w:rPr>
      </w:pPr>
      <w:r>
        <w:rPr>
          <w:rStyle w:val="style87"/>
          <w:color w:val="8db3e2"/>
          <w:sz w:val="28"/>
          <w:szCs w:val="28"/>
        </w:rPr>
        <w:t xml:space="preserve">            </w:t>
      </w:r>
      <w:r>
        <w:rPr>
          <w:rStyle w:val="style87"/>
          <w:color w:val="1f497d"/>
          <w:sz w:val="32"/>
          <w:szCs w:val="32"/>
        </w:rPr>
        <w:t>RETAIL AND COMME</w:t>
      </w:r>
      <w:r>
        <w:rPr>
          <w:rStyle w:val="style87"/>
          <w:color w:val="1f497d"/>
          <w:sz w:val="32"/>
          <w:szCs w:val="32"/>
        </w:rPr>
        <w:t>RCE USING CUSTOMER SEGMENTATION</w:t>
      </w:r>
    </w:p>
    <w:p>
      <w:pPr>
        <w:pStyle w:val="style62"/>
        <w:rPr>
          <w:color w:val="000000"/>
          <w:sz w:val="32"/>
          <w:szCs w:val="32"/>
        </w:rPr>
      </w:pPr>
    </w:p>
    <w:p>
      <w:pPr>
        <w:pStyle w:val="style0"/>
        <w:rPr>
          <w:rStyle w:val="style263"/>
          <w:color w:val="548dd4"/>
          <w:sz w:val="32"/>
          <w:szCs w:val="32"/>
        </w:rPr>
      </w:pPr>
      <w:r>
        <w:rPr>
          <w:color w:val="548dd4"/>
          <w:sz w:val="32"/>
          <w:szCs w:val="32"/>
        </w:rPr>
        <w:t xml:space="preserve">        </w:t>
      </w:r>
      <w:r>
        <w:rPr>
          <w:rStyle w:val="style263"/>
          <w:color w:val="548dd4"/>
          <w:sz w:val="32"/>
          <w:szCs w:val="32"/>
        </w:rPr>
        <w:t>INTR</w:t>
      </w:r>
      <w:r>
        <w:rPr>
          <w:rStyle w:val="style263"/>
          <w:color w:val="548dd4"/>
          <w:sz w:val="32"/>
          <w:szCs w:val="32"/>
        </w:rPr>
        <w:t>O</w:t>
      </w:r>
      <w:r>
        <w:rPr>
          <w:rStyle w:val="style263"/>
          <w:color w:val="548dd4"/>
          <w:sz w:val="32"/>
          <w:szCs w:val="32"/>
        </w:rPr>
        <w:t>DUCTION</w:t>
      </w:r>
    </w:p>
    <w:p>
      <w:pPr>
        <w:pStyle w:val="style0"/>
        <w:rPr>
          <w:color w:val="0f243e"/>
          <w:sz w:val="28"/>
          <w:szCs w:val="28"/>
        </w:rPr>
      </w:pPr>
      <w:r>
        <w:rPr>
          <w:color w:val="0f243e"/>
          <w:sz w:val="28"/>
          <w:szCs w:val="28"/>
        </w:rPr>
        <w:t>In today’s digital era, the use of credit cards for online and offline transactions has increased rapidly due to convenience and speed. However, this growth has also led to a rise in fraudulent activities, making credit card fraud a major concern for financial institutions and customers. Fraudulent transactions can result in significant financial losses and affect customer trust.</w:t>
      </w:r>
    </w:p>
    <w:p>
      <w:pPr>
        <w:pStyle w:val="style0"/>
        <w:rPr>
          <w:color w:val="0f243e"/>
          <w:sz w:val="28"/>
          <w:szCs w:val="28"/>
        </w:rPr>
      </w:pPr>
      <w:r>
        <w:rPr>
          <w:color w:val="0f243e"/>
          <w:sz w:val="28"/>
          <w:szCs w:val="28"/>
          <w:lang w:val="en-US"/>
        </w:rPr>
        <w:t>Detecting fraud is a challenging task because transaction data is large, complex, and highly imbalanced, with only a small percentage of transactions being fraudulent. Traditional methods are not efficient enough to handle such data and evolving fraud patterns.</w:t>
      </w:r>
    </w:p>
    <w:p>
      <w:pPr>
        <w:pStyle w:val="style0"/>
        <w:rPr>
          <w:color w:val="0f243e"/>
          <w:sz w:val="28"/>
          <w:szCs w:val="28"/>
        </w:rPr>
      </w:pPr>
      <w:r>
        <w:rPr>
          <w:color w:val="0f243e"/>
          <w:sz w:val="28"/>
          <w:szCs w:val="28"/>
          <w:lang w:val="en-US"/>
        </w:rPr>
        <w:t>Machine learning provides an effective solution by automatically analyzing transaction data and identifying hidden patterns that indicate fraudulent behavior. By using historical data, machine learning models can learn to distinguish between legitimate and fraudulent transactions with high accuracy.</w:t>
      </w:r>
    </w:p>
    <w:p>
      <w:pPr>
        <w:pStyle w:val="style0"/>
        <w:rPr>
          <w:color w:val="0f243e"/>
          <w:sz w:val="28"/>
          <w:szCs w:val="28"/>
        </w:rPr>
      </w:pPr>
      <w:r>
        <w:rPr>
          <w:color w:val="0f243e"/>
          <w:sz w:val="28"/>
          <w:szCs w:val="28"/>
          <w:lang w:val="en-US"/>
        </w:rPr>
        <w:t>This project focuses on developing a machine learning-based system for credit card fraud detection, aiming to improve accuracy, reduce false alarms, and enhance overall transaction security.</w:t>
      </w:r>
    </w:p>
    <w:p>
      <w:pPr>
        <w:pStyle w:val="style0"/>
        <w:rPr>
          <w:color w:val="0f243e"/>
          <w:sz w:val="28"/>
          <w:szCs w:val="28"/>
        </w:rPr>
      </w:pPr>
      <w:r>
        <w:rPr/>
        <w:drawing>
          <wp:inline distL="0" distT="0" distB="0" distR="0">
            <wp:extent cx="4700798" cy="2322939"/>
            <wp:effectExtent l="0" t="0" r="0" b="0"/>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1"/>
                    <pic:cNvPicPr/>
                  </pic:nvPicPr>
                  <pic:blipFill>
                    <a:blip r:embed="rId9" cstate="print"/>
                    <a:srcRect l="0" t="0" r="0" b="0"/>
                    <a:stretch/>
                  </pic:blipFill>
                  <pic:spPr>
                    <a:xfrm rot="0">
                      <a:off x="0" y="0"/>
                      <a:ext cx="4700798" cy="2322939"/>
                    </a:xfrm>
                    <a:prstGeom prst="rect"/>
                  </pic:spPr>
                </pic:pic>
              </a:graphicData>
            </a:graphic>
          </wp:inline>
        </w:drawing>
      </w:r>
    </w:p>
    <w:p>
      <w:pPr>
        <w:pStyle w:val="style0"/>
        <w:rPr>
          <w:color w:val="0f243e"/>
          <w:sz w:val="28"/>
          <w:szCs w:val="28"/>
        </w:rPr>
      </w:pPr>
    </w:p>
    <w:p>
      <w:pPr>
        <w:pStyle w:val="style0"/>
        <w:rPr>
          <w:color w:val="0f243e"/>
          <w:sz w:val="28"/>
          <w:szCs w:val="28"/>
        </w:rPr>
      </w:pPr>
    </w:p>
    <w:p>
      <w:pPr>
        <w:pStyle w:val="style0"/>
        <w:pBdr>
          <w:bottom w:val="single" w:sz="12" w:space="1" w:color="000000"/>
        </w:pBdr>
        <w:rPr>
          <w:color w:val="1f497d"/>
          <w:sz w:val="28"/>
          <w:szCs w:val="28"/>
        </w:rPr>
      </w:pPr>
      <w:r>
        <w:rPr>
          <w:color w:val="000000"/>
          <w:sz w:val="40"/>
          <w:szCs w:val="40"/>
        </w:rPr>
        <w:t xml:space="preserve">                </w:t>
      </w:r>
      <w:r>
        <w:rPr>
          <w:color w:val="000000"/>
          <w:sz w:val="40"/>
          <w:szCs w:val="40"/>
          <w:lang w:val="en-US"/>
        </w:rPr>
        <w:t xml:space="preserve">CREDIT CARD FRAUD DETECTION </w:t>
      </w:r>
    </w:p>
    <w:p>
      <w:pPr>
        <w:pStyle w:val="style0"/>
        <w:rPr>
          <w:i/>
          <w:iCs/>
          <w:color w:val="17365d"/>
          <w:sz w:val="24"/>
          <w:szCs w:val="24"/>
        </w:rPr>
      </w:pPr>
      <w:r>
        <w:rPr>
          <w:b/>
          <w:bCs/>
          <w:color w:val="548dd4"/>
          <w:sz w:val="36"/>
          <w:szCs w:val="36"/>
        </w:rPr>
        <w:t>Machine learning help in credit card fraud detection:-</w:t>
      </w:r>
    </w:p>
    <w:p>
      <w:pPr>
        <w:pStyle w:val="style0"/>
        <w:rPr>
          <w:i/>
          <w:iCs/>
          <w:color w:val="17365d"/>
          <w:sz w:val="24"/>
          <w:szCs w:val="24"/>
        </w:rPr>
      </w:pPr>
      <w:r>
        <w:rPr>
          <w:i/>
          <w:iCs/>
          <w:color w:val="17365d"/>
          <w:sz w:val="24"/>
          <w:szCs w:val="24"/>
          <w:lang w:val="en-US"/>
        </w:rPr>
        <w:t>The digital payments market is soaring as the world shifts towards online and card-based payment methods at a faster rate. With such a shift comes the growing issue of cybersecurity and fraud, which is more common than ever. According to a recent report, credit card fraud within the next 5 years will cause global losses of about $43 billion. Another study revealed that as many as 80% of the US credit cards currently in use have been compromised.</w:t>
      </w:r>
    </w:p>
    <w:p>
      <w:pPr>
        <w:pStyle w:val="style0"/>
        <w:rPr>
          <w:i/>
          <w:iCs/>
          <w:color w:val="17365d"/>
          <w:sz w:val="24"/>
          <w:szCs w:val="24"/>
        </w:rPr>
      </w:pPr>
      <w:r>
        <w:rPr>
          <w:i/>
          <w:iCs/>
          <w:color w:val="17365d"/>
          <w:sz w:val="24"/>
          <w:szCs w:val="24"/>
          <w:lang w:val="en-US"/>
        </w:rPr>
        <w:t>Enhancing credit card fraud detection is a priority for all banks and financial organisations. Thanks to machine learning (ML), credit card fraud detection is becoming easier and more efficient. ML-based fraud detection solutions can track patterns and prevent abnormal transactions.</w:t>
      </w:r>
    </w:p>
    <w:p>
      <w:pPr>
        <w:pStyle w:val="style0"/>
        <w:rPr>
          <w:b/>
          <w:bCs/>
          <w:i/>
          <w:iCs/>
          <w:color w:val="0070c0"/>
          <w:sz w:val="28"/>
          <w:szCs w:val="28"/>
        </w:rPr>
      </w:pPr>
      <w:r>
        <w:rPr>
          <w:b/>
          <w:bCs/>
          <w:i/>
          <w:iCs/>
          <w:color w:val="0070c0"/>
          <w:sz w:val="28"/>
          <w:szCs w:val="28"/>
          <w:lang w:val="en-US"/>
        </w:rPr>
        <w:t xml:space="preserve">Common credit card fraud techniques:- </w:t>
      </w:r>
    </w:p>
    <w:p>
      <w:pPr>
        <w:pStyle w:val="style0"/>
        <w:rPr>
          <w:i/>
          <w:iCs/>
          <w:color w:val="17365d"/>
          <w:sz w:val="24"/>
          <w:szCs w:val="24"/>
        </w:rPr>
      </w:pPr>
      <w:r>
        <w:rPr>
          <w:i/>
          <w:iCs/>
          <w:color w:val="17365d"/>
          <w:sz w:val="24"/>
          <w:szCs w:val="24"/>
          <w:lang w:val="en-US"/>
        </w:rPr>
        <w:t xml:space="preserve">   The various ways in which fraudsters can commit credit card fraud include:</w:t>
      </w:r>
    </w:p>
    <w:p>
      <w:pPr>
        <w:pStyle w:val="style179"/>
        <w:numPr>
          <w:ilvl w:val="0"/>
          <w:numId w:val="11"/>
        </w:numPr>
        <w:rPr>
          <w:i/>
          <w:iCs/>
          <w:color w:val="17365d"/>
          <w:sz w:val="24"/>
          <w:szCs w:val="24"/>
        </w:rPr>
      </w:pPr>
      <w:r>
        <w:rPr>
          <w:i/>
          <w:iCs/>
          <w:color w:val="17365d"/>
          <w:sz w:val="24"/>
          <w:szCs w:val="24"/>
          <w:lang w:val="en-US"/>
        </w:rPr>
        <w:t>Creating counterfeit credit cards using legitimate credit card information.</w:t>
      </w:r>
    </w:p>
    <w:p>
      <w:pPr>
        <w:pStyle w:val="style179"/>
        <w:numPr>
          <w:ilvl w:val="0"/>
          <w:numId w:val="12"/>
        </w:numPr>
        <w:rPr>
          <w:i/>
          <w:iCs/>
          <w:color w:val="17365d"/>
          <w:sz w:val="24"/>
          <w:szCs w:val="24"/>
        </w:rPr>
      </w:pPr>
      <w:r>
        <w:rPr>
          <w:i/>
          <w:iCs/>
          <w:color w:val="17365d"/>
          <w:sz w:val="24"/>
          <w:szCs w:val="24"/>
          <w:lang w:val="en-US"/>
        </w:rPr>
        <w:t>Creating and using new credit card accounts under someone else's name.</w:t>
      </w:r>
    </w:p>
    <w:p>
      <w:pPr>
        <w:pStyle w:val="style179"/>
        <w:numPr>
          <w:ilvl w:val="0"/>
          <w:numId w:val="13"/>
        </w:numPr>
        <w:rPr>
          <w:i/>
          <w:iCs/>
          <w:color w:val="17365d"/>
          <w:sz w:val="24"/>
          <w:szCs w:val="24"/>
        </w:rPr>
      </w:pPr>
      <w:r>
        <w:rPr>
          <w:i/>
          <w:iCs/>
          <w:color w:val="17365d"/>
          <w:sz w:val="24"/>
          <w:szCs w:val="24"/>
          <w:lang w:val="en-US"/>
        </w:rPr>
        <w:t xml:space="preserve">Stealing an existing credit card holder's account. </w:t>
      </w:r>
    </w:p>
    <w:p>
      <w:pPr>
        <w:pStyle w:val="style179"/>
        <w:numPr>
          <w:ilvl w:val="0"/>
          <w:numId w:val="14"/>
        </w:numPr>
        <w:rPr>
          <w:i/>
          <w:iCs/>
          <w:color w:val="17365d"/>
          <w:sz w:val="24"/>
          <w:szCs w:val="24"/>
        </w:rPr>
      </w:pPr>
      <w:r>
        <w:rPr>
          <w:i/>
          <w:iCs/>
          <w:color w:val="17365d"/>
          <w:sz w:val="24"/>
          <w:szCs w:val="24"/>
          <w:lang w:val="en-US"/>
        </w:rPr>
        <w:t xml:space="preserve">Skimming shoppers' credit cards while swiping and making fraudulent copies. </w:t>
      </w:r>
    </w:p>
    <w:p>
      <w:pPr>
        <w:pStyle w:val="style179"/>
        <w:numPr>
          <w:ilvl w:val="0"/>
          <w:numId w:val="15"/>
        </w:numPr>
        <w:rPr>
          <w:i/>
          <w:iCs/>
          <w:color w:val="17365d"/>
          <w:sz w:val="24"/>
          <w:szCs w:val="24"/>
        </w:rPr>
      </w:pPr>
      <w:r>
        <w:rPr>
          <w:i/>
          <w:iCs/>
          <w:color w:val="17365d"/>
          <w:sz w:val="24"/>
          <w:szCs w:val="24"/>
          <w:lang w:val="en-US"/>
        </w:rPr>
        <w:t>Manipulating the payer into making multiple credit card transactions against the same invoice/purchase.</w:t>
      </w:r>
    </w:p>
    <w:p>
      <w:pPr>
        <w:pStyle w:val="style179"/>
        <w:numPr>
          <w:ilvl w:val="0"/>
          <w:numId w:val="16"/>
        </w:numPr>
        <w:rPr>
          <w:i/>
          <w:iCs/>
          <w:color w:val="17365d"/>
          <w:sz w:val="24"/>
          <w:szCs w:val="24"/>
        </w:rPr>
      </w:pPr>
      <w:r>
        <w:rPr>
          <w:i/>
          <w:iCs/>
          <w:color w:val="17365d"/>
          <w:sz w:val="24"/>
          <w:szCs w:val="24"/>
          <w:lang w:val="en-US"/>
        </w:rPr>
        <w:t>Committing card not present (CNP) fraud, that is, making transactions without physical possession of the credit cards via phone or email.</w:t>
      </w:r>
    </w:p>
    <w:p>
      <w:pPr>
        <w:pStyle w:val="style179"/>
        <w:numPr>
          <w:ilvl w:val="0"/>
          <w:numId w:val="17"/>
        </w:numPr>
        <w:rPr>
          <w:i/>
          <w:iCs/>
          <w:color w:val="17365d"/>
          <w:sz w:val="24"/>
          <w:szCs w:val="24"/>
        </w:rPr>
      </w:pPr>
      <w:r>
        <w:rPr>
          <w:i/>
          <w:iCs/>
          <w:color w:val="17365d"/>
          <w:sz w:val="24"/>
          <w:szCs w:val="24"/>
          <w:lang w:val="en-US"/>
        </w:rPr>
        <w:t>Taking over cardholders' accounts via email phishing and deceptive text messages.</w:t>
      </w:r>
    </w:p>
    <w:p>
      <w:pPr>
        <w:pStyle w:val="style0"/>
        <w:rPr>
          <w:i/>
          <w:iCs/>
          <w:color w:val="17365d"/>
          <w:sz w:val="24"/>
          <w:szCs w:val="24"/>
        </w:rPr>
      </w:pPr>
      <w:r>
        <w:rPr>
          <w:i/>
          <w:iCs/>
          <w:color w:val="17365d"/>
          <w:sz w:val="24"/>
          <w:szCs w:val="24"/>
          <w:lang w:val="en-US"/>
        </w:rPr>
        <w:t xml:space="preserve">                 </w:t>
      </w:r>
    </w:p>
    <w:p>
      <w:pPr>
        <w:pStyle w:val="style179"/>
        <w:numPr>
          <w:ilvl w:val="0"/>
          <w:numId w:val="27"/>
        </w:numPr>
        <w:rPr>
          <w:i/>
          <w:iCs/>
          <w:color w:val="17365d"/>
          <w:sz w:val="24"/>
          <w:szCs w:val="24"/>
        </w:rPr>
      </w:pPr>
      <w:r>
        <w:rPr>
          <w:i/>
          <w:iCs/>
          <w:color w:val="17365d"/>
          <w:sz w:val="24"/>
          <w:szCs w:val="24"/>
          <w:lang w:val="en-US"/>
        </w:rPr>
        <w:t xml:space="preserve"> </w:t>
      </w:r>
      <w:r>
        <w:rPr>
          <w:b/>
          <w:bCs/>
          <w:i/>
          <w:iCs/>
          <w:color w:val="0070c0"/>
          <w:sz w:val="28"/>
          <w:szCs w:val="28"/>
          <w:lang w:val="en-US"/>
        </w:rPr>
        <w:t>Benefits of using machine learning</w:t>
      </w:r>
    </w:p>
    <w:p>
      <w:pPr>
        <w:pStyle w:val="style0"/>
        <w:rPr>
          <w:i/>
          <w:iCs/>
          <w:color w:val="17365d"/>
          <w:sz w:val="24"/>
          <w:szCs w:val="24"/>
        </w:rPr>
      </w:pPr>
      <w:r>
        <w:rPr>
          <w:i/>
          <w:iCs/>
          <w:color w:val="17365d"/>
          <w:sz w:val="24"/>
          <w:szCs w:val="24"/>
          <w:lang w:val="en-US"/>
        </w:rPr>
        <w:t xml:space="preserve"> Machine learning (ML) models are much better than conventional fraud detection models. They can recognise thousands of patterns from large datasets. ML offers an insight into how users behave by understanding their app usage, payments, and transaction methods. Some of the benefits of fraud detection using ML are as follows:</w:t>
      </w:r>
    </w:p>
    <w:p>
      <w:pPr>
        <w:pStyle w:val="style179"/>
        <w:numPr>
          <w:ilvl w:val="0"/>
          <w:numId w:val="18"/>
        </w:numPr>
        <w:rPr>
          <w:b/>
          <w:bCs/>
          <w:i/>
          <w:iCs/>
          <w:color w:val="17365d"/>
          <w:sz w:val="24"/>
          <w:szCs w:val="24"/>
        </w:rPr>
      </w:pPr>
      <w:r>
        <w:rPr>
          <w:b/>
          <w:bCs/>
          <w:i/>
          <w:iCs/>
          <w:color w:val="17365d"/>
          <w:sz w:val="24"/>
          <w:szCs w:val="24"/>
          <w:lang w:val="en-US"/>
        </w:rPr>
        <w:t>Faster detection :-</w:t>
      </w:r>
    </w:p>
    <w:p>
      <w:pPr>
        <w:pStyle w:val="style0"/>
        <w:rPr>
          <w:i/>
          <w:iCs/>
          <w:color w:val="17365d"/>
          <w:sz w:val="24"/>
          <w:szCs w:val="24"/>
        </w:rPr>
      </w:pPr>
      <w:r>
        <w:rPr>
          <w:i/>
          <w:iCs/>
          <w:color w:val="17365d"/>
          <w:sz w:val="24"/>
          <w:szCs w:val="24"/>
          <w:lang w:val="en-US"/>
        </w:rPr>
        <w:t xml:space="preserve">     A machine learning model can quickly identify any drifts from regular transactions and user behaviours in real time. By recognising anomalies, such as a sudden increase in transactional amount or location change, ML algorithms can minimise the risk of fraud and ensure more secure transactions.</w:t>
      </w:r>
    </w:p>
    <w:p>
      <w:pPr>
        <w:pStyle w:val="style179"/>
        <w:numPr>
          <w:ilvl w:val="0"/>
          <w:numId w:val="19"/>
        </w:numPr>
        <w:rPr>
          <w:b/>
          <w:bCs/>
          <w:i/>
          <w:iCs/>
          <w:color w:val="17365d"/>
          <w:sz w:val="24"/>
          <w:szCs w:val="24"/>
        </w:rPr>
      </w:pPr>
      <w:r>
        <w:rPr>
          <w:b/>
          <w:bCs/>
          <w:i/>
          <w:iCs/>
          <w:color w:val="17365d"/>
          <w:sz w:val="24"/>
          <w:szCs w:val="24"/>
          <w:lang w:val="en-US"/>
        </w:rPr>
        <w:t>Higher accuracy :-</w:t>
      </w:r>
    </w:p>
    <w:p>
      <w:pPr>
        <w:pStyle w:val="style0"/>
        <w:rPr>
          <w:i/>
          <w:iCs/>
          <w:color w:val="17365d"/>
          <w:sz w:val="24"/>
          <w:szCs w:val="24"/>
        </w:rPr>
      </w:pPr>
      <w:r>
        <w:rPr>
          <w:i/>
          <w:iCs/>
          <w:color w:val="17365d"/>
          <w:sz w:val="24"/>
          <w:szCs w:val="24"/>
          <w:lang w:val="en-US"/>
        </w:rPr>
        <w:t xml:space="preserve">       Conventional fraud detection techniques cause errors at the payment gateways that sometimes result in genuine customers being blocked. With sufficient training data and insights, ML models can achieve higher accuracy and precision, reducing these errors along with the time required to be spent on performing manual analysis.</w:t>
      </w:r>
    </w:p>
    <w:p>
      <w:pPr>
        <w:pStyle w:val="style179"/>
        <w:numPr>
          <w:ilvl w:val="0"/>
          <w:numId w:val="20"/>
        </w:numPr>
        <w:rPr>
          <w:b/>
          <w:bCs/>
          <w:i/>
          <w:iCs/>
          <w:color w:val="17365d"/>
          <w:sz w:val="24"/>
          <w:szCs w:val="24"/>
        </w:rPr>
      </w:pPr>
      <w:r>
        <w:rPr>
          <w:b/>
          <w:bCs/>
          <w:i/>
          <w:iCs/>
          <w:color w:val="17365d"/>
          <w:sz w:val="24"/>
          <w:szCs w:val="24"/>
          <w:lang w:val="en-US"/>
        </w:rPr>
        <w:t>Improved efficiency with larger data :-</w:t>
      </w:r>
    </w:p>
    <w:p>
      <w:pPr>
        <w:pStyle w:val="style0"/>
        <w:rPr>
          <w:i/>
          <w:iCs/>
          <w:color w:val="17365d"/>
          <w:sz w:val="24"/>
          <w:szCs w:val="24"/>
        </w:rPr>
      </w:pPr>
      <w:r>
        <w:rPr>
          <w:i/>
          <w:iCs/>
          <w:color w:val="17365d"/>
          <w:sz w:val="24"/>
          <w:szCs w:val="24"/>
          <w:lang w:val="en-US"/>
        </w:rPr>
        <w:t xml:space="preserve">      Once an algorithm picks up different transactional patterns and behaviours, it can efficiently work with large datasets to separate authentic payments from fraudulent ones. The models can analyse huge amounts of data in seconds while offering real-time insights for improved decision-making capabilities.</w:t>
      </w:r>
    </w:p>
    <w:p>
      <w:pPr>
        <w:pStyle w:val="style0"/>
        <w:rPr>
          <w:i/>
          <w:iCs/>
          <w:color w:val="17365d"/>
          <w:sz w:val="24"/>
          <w:szCs w:val="24"/>
        </w:rPr>
      </w:pPr>
    </w:p>
    <w:p>
      <w:pPr>
        <w:pStyle w:val="style179"/>
        <w:numPr>
          <w:ilvl w:val="0"/>
          <w:numId w:val="26"/>
        </w:numPr>
        <w:rPr>
          <w:b/>
          <w:bCs/>
          <w:i/>
          <w:iCs/>
          <w:color w:val="0070c0"/>
          <w:sz w:val="28"/>
          <w:szCs w:val="28"/>
        </w:rPr>
      </w:pPr>
      <w:r>
        <w:rPr>
          <w:b/>
          <w:bCs/>
          <w:i/>
          <w:iCs/>
          <w:color w:val="0070c0"/>
          <w:sz w:val="28"/>
          <w:szCs w:val="28"/>
          <w:lang w:val="en-US"/>
        </w:rPr>
        <w:t>Common algorithms and performance :-</w:t>
      </w:r>
    </w:p>
    <w:p>
      <w:pPr>
        <w:pStyle w:val="style179"/>
        <w:numPr>
          <w:ilvl w:val="0"/>
          <w:numId w:val="21"/>
        </w:numPr>
        <w:rPr>
          <w:i/>
          <w:iCs/>
          <w:color w:val="17365d"/>
          <w:sz w:val="24"/>
          <w:szCs w:val="24"/>
        </w:rPr>
      </w:pPr>
      <w:r>
        <w:rPr>
          <w:i/>
          <w:iCs/>
          <w:color w:val="17365d"/>
          <w:sz w:val="24"/>
          <w:szCs w:val="24"/>
          <w:lang w:val="en-US"/>
        </w:rPr>
        <w:t>Popular algorithms include logistic regression, support vector machines (SVM), decision trees/random forests, K‑nearest neighbors (KNN), and deep‑learning models such as autoencoders or LSTM‑based networks.</w:t>
      </w:r>
    </w:p>
    <w:p>
      <w:pPr>
        <w:pStyle w:val="style179"/>
        <w:numPr>
          <w:ilvl w:val="0"/>
          <w:numId w:val="22"/>
        </w:numPr>
        <w:rPr>
          <w:i/>
          <w:iCs/>
          <w:color w:val="17365d"/>
          <w:sz w:val="24"/>
          <w:szCs w:val="24"/>
        </w:rPr>
      </w:pPr>
      <w:r>
        <w:rPr>
          <w:i/>
          <w:iCs/>
          <w:color w:val="17365d"/>
          <w:sz w:val="24"/>
          <w:szCs w:val="24"/>
          <w:lang w:val="en-US"/>
        </w:rPr>
        <w:t>Studies on real datasets show that random forest often achieves high precision and F1‑score, while SVM and KNN can give good recall, helping to catch more frauds even in highly imbalanced data.</w:t>
      </w:r>
    </w:p>
    <w:p>
      <w:pPr>
        <w:pStyle w:val="style0"/>
        <w:rPr>
          <w:i/>
          <w:iCs/>
          <w:color w:val="17365d"/>
          <w:sz w:val="24"/>
          <w:szCs w:val="24"/>
        </w:rPr>
      </w:pPr>
    </w:p>
    <w:p>
      <w:pPr>
        <w:pStyle w:val="style179"/>
        <w:numPr>
          <w:ilvl w:val="0"/>
          <w:numId w:val="25"/>
        </w:numPr>
        <w:rPr>
          <w:i/>
          <w:iCs/>
          <w:color w:val="17365d"/>
          <w:sz w:val="24"/>
          <w:szCs w:val="24"/>
        </w:rPr>
      </w:pPr>
      <w:r>
        <w:rPr>
          <w:b/>
          <w:bCs/>
          <w:i/>
          <w:iCs/>
          <w:color w:val="0070c0"/>
          <w:sz w:val="28"/>
          <w:szCs w:val="28"/>
          <w:lang w:val="en-US"/>
        </w:rPr>
        <w:t xml:space="preserve"> Key challenges</w:t>
      </w:r>
      <w:r>
        <w:rPr>
          <w:i/>
          <w:iCs/>
          <w:color w:val="17365d"/>
          <w:sz w:val="24"/>
          <w:szCs w:val="24"/>
          <w:lang w:val="en-US"/>
        </w:rPr>
        <w:t xml:space="preserve"> :-</w:t>
      </w:r>
    </w:p>
    <w:p>
      <w:pPr>
        <w:pStyle w:val="style179"/>
        <w:numPr>
          <w:ilvl w:val="0"/>
          <w:numId w:val="23"/>
        </w:numPr>
        <w:rPr>
          <w:i/>
          <w:iCs/>
          <w:color w:val="17365d"/>
          <w:sz w:val="24"/>
          <w:szCs w:val="24"/>
        </w:rPr>
      </w:pPr>
      <w:r>
        <w:rPr>
          <w:i/>
          <w:iCs/>
          <w:color w:val="17365d"/>
          <w:sz w:val="24"/>
          <w:szCs w:val="24"/>
          <w:lang w:val="en-US"/>
        </w:rPr>
        <w:t>Data is usually highly imbalanced (fraud cases may be less than 0.2% of all transactions), so metrics like accuracy alone are misleading; recall, precision, F1‑score, and AUC are more important.</w:t>
      </w:r>
    </w:p>
    <w:p>
      <w:pPr>
        <w:pStyle w:val="style179"/>
        <w:numPr>
          <w:ilvl w:val="0"/>
          <w:numId w:val="24"/>
        </w:numPr>
        <w:rPr>
          <w:i/>
          <w:iCs/>
          <w:color w:val="17365d"/>
          <w:sz w:val="24"/>
          <w:szCs w:val="24"/>
        </w:rPr>
      </w:pPr>
      <w:r>
        <w:rPr>
          <w:i/>
          <w:iCs/>
          <w:color w:val="17365d"/>
          <w:sz w:val="24"/>
          <w:szCs w:val="24"/>
          <w:lang w:val="en-US"/>
        </w:rPr>
        <w:t>Reducing false positives (legitimate transactions wrongly flagged) without missing real frauds is critical for user experience and operational cost.</w:t>
      </w:r>
    </w:p>
    <w:p>
      <w:pPr>
        <w:pStyle w:val="style0"/>
        <w:jc w:val="center"/>
        <w:rPr>
          <w:b/>
          <w:bCs/>
          <w:i/>
          <w:iCs/>
          <w:color w:val="17365d"/>
          <w:sz w:val="24"/>
          <w:szCs w:val="24"/>
        </w:rPr>
      </w:pPr>
    </w:p>
    <w:p>
      <w:pPr>
        <w:pStyle w:val="style0"/>
        <w:jc w:val="both"/>
        <w:rPr>
          <w:i/>
          <w:iCs/>
          <w:color w:val="244061"/>
          <w:sz w:val="24"/>
          <w:szCs w:val="24"/>
        </w:rPr>
      </w:pPr>
    </w:p>
    <w:p>
      <w:pPr>
        <w:pStyle w:val="style0"/>
        <w:jc w:val="center"/>
        <w:rPr>
          <w:i/>
          <w:iCs/>
          <w:color w:val="244061"/>
          <w:sz w:val="24"/>
          <w:szCs w:val="24"/>
        </w:rPr>
      </w:pPr>
    </w:p>
    <w:p>
      <w:pPr>
        <w:pStyle w:val="style0"/>
        <w:tabs>
          <w:tab w:val="left" w:leader="none" w:pos="2436"/>
        </w:tabs>
        <w:rPr>
          <w:color w:val="548dd4"/>
          <w:sz w:val="48"/>
          <w:szCs w:val="48"/>
        </w:rPr>
      </w:pPr>
      <w:r>
        <w:rPr>
          <w:color w:val="548dd4"/>
          <w:sz w:val="48"/>
          <w:szCs w:val="48"/>
        </w:rPr>
        <w:br w:type="page"/>
      </w:r>
      <w:r>
        <w:rPr>
          <w:color w:val="548dd4"/>
          <w:sz w:val="48"/>
          <w:szCs w:val="48"/>
        </w:rPr>
        <w:t>CODES</w:t>
      </w:r>
      <w:r>
        <w:rPr>
          <w:color w:val="548dd4"/>
          <w:sz w:val="48"/>
          <w:szCs w:val="48"/>
        </w:rPr>
        <w:tab/>
      </w:r>
    </w:p>
    <w:p>
      <w:pPr>
        <w:pStyle w:val="style0"/>
        <w:tabs>
          <w:tab w:val="left" w:leader="none" w:pos="2436"/>
        </w:tabs>
        <w:rPr>
          <w:b w:val="false"/>
          <w:bCs w:val="false"/>
          <w:color w:val="000000"/>
          <w:sz w:val="24"/>
          <w:szCs w:val="24"/>
        </w:rPr>
      </w:pPr>
      <w:r>
        <w:rPr>
          <w:b/>
          <w:bCs/>
          <w:color w:val="548dd4"/>
          <w:sz w:val="24"/>
          <w:szCs w:val="24"/>
          <w:lang w:val="en-US"/>
        </w:rPr>
        <w:t>1. Data Collection:-</w:t>
      </w:r>
      <w:r>
        <w:rPr>
          <w:b w:val="false"/>
          <w:bCs w:val="false"/>
          <w:color w:val="000000"/>
          <w:sz w:val="24"/>
          <w:szCs w:val="24"/>
          <w:lang w:val="en-US"/>
        </w:rPr>
        <w:t>Dataset is loaded from CSV file.</w:t>
      </w:r>
    </w:p>
    <w:p>
      <w:pPr>
        <w:pStyle w:val="style0"/>
        <w:tabs>
          <w:tab w:val="left" w:leader="none" w:pos="2436"/>
        </w:tabs>
        <w:ind w:left="600" w:leftChars="0"/>
        <w:rPr>
          <w:b w:val="false"/>
          <w:bCs w:val="false"/>
          <w:color w:val="000000"/>
          <w:sz w:val="24"/>
          <w:szCs w:val="24"/>
        </w:rPr>
      </w:pPr>
      <w:r>
        <w:rPr>
          <w:b w:val="false"/>
          <w:bCs w:val="false"/>
          <w:color w:val="000000"/>
          <w:sz w:val="24"/>
          <w:szCs w:val="24"/>
          <w:lang w:val="en-US"/>
        </w:rPr>
        <w:t>import pandas as pd</w:t>
      </w:r>
    </w:p>
    <w:p>
      <w:pPr>
        <w:pStyle w:val="style0"/>
        <w:tabs>
          <w:tab w:val="left" w:leader="none" w:pos="2436"/>
        </w:tabs>
        <w:ind w:left="600" w:leftChars="0"/>
        <w:rPr>
          <w:b w:val="false"/>
          <w:bCs w:val="false"/>
          <w:color w:val="000000"/>
          <w:sz w:val="24"/>
          <w:szCs w:val="24"/>
        </w:rPr>
      </w:pPr>
      <w:r>
        <w:rPr>
          <w:b w:val="false"/>
          <w:bCs w:val="false"/>
          <w:color w:val="000000"/>
          <w:sz w:val="24"/>
          <w:szCs w:val="24"/>
          <w:lang w:val="en-US"/>
        </w:rPr>
        <w:t>data = pd.read_csv('credit_card_fraud_10k (1).csv')</w:t>
      </w:r>
    </w:p>
    <w:p>
      <w:pPr>
        <w:pStyle w:val="style0"/>
        <w:tabs>
          <w:tab w:val="left" w:leader="none" w:pos="2436"/>
        </w:tabs>
        <w:ind w:left="600" w:leftChars="0"/>
        <w:rPr>
          <w:b w:val="false"/>
          <w:bCs w:val="false"/>
          <w:color w:val="000000"/>
          <w:sz w:val="24"/>
          <w:szCs w:val="24"/>
        </w:rPr>
      </w:pPr>
      <w:r>
        <w:rPr>
          <w:b w:val="false"/>
          <w:bCs w:val="false"/>
          <w:color w:val="000000"/>
          <w:sz w:val="24"/>
          <w:szCs w:val="24"/>
          <w:lang w:val="en-US"/>
        </w:rPr>
        <w:t>print(data.head())</w:t>
      </w:r>
    </w:p>
    <w:p>
      <w:pPr>
        <w:pStyle w:val="style0"/>
        <w:rPr>
          <w:color w:val="000000"/>
          <w:sz w:val="24"/>
          <w:szCs w:val="24"/>
        </w:rPr>
      </w:pPr>
      <w:r>
        <w:rPr>
          <w:color w:val="000000"/>
          <w:sz w:val="24"/>
          <w:szCs w:val="24"/>
        </w:rPr>
        <w:t xml:space="preserve">                                                   </w:t>
      </w:r>
      <w:r>
        <w:rPr/>
        <w:drawing>
          <wp:inline distL="114300" distT="0" distB="0" distR="114300">
            <wp:extent cx="4054898" cy="2418506"/>
            <wp:effectExtent l="0" t="0" r="0" b="0"/>
            <wp:docPr id="105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 name="Image"/>
                    <pic:cNvPicPr/>
                  </pic:nvPicPr>
                  <pic:blipFill>
                    <a:blip r:embed="rId10" cstate="print"/>
                    <a:srcRect l="0" t="0" r="0" b="0"/>
                    <a:stretch/>
                  </pic:blipFill>
                  <pic:spPr>
                    <a:xfrm rot="0">
                      <a:off x="0" y="0"/>
                      <a:ext cx="4054898" cy="2418506"/>
                    </a:xfrm>
                    <a:prstGeom prst="rect"/>
                  </pic:spPr>
                </pic:pic>
              </a:graphicData>
            </a:graphic>
          </wp:inline>
        </w:drawing>
      </w:r>
      <w:r>
        <w:rPr>
          <w:color w:val="000000"/>
          <w:sz w:val="24"/>
          <w:szCs w:val="24"/>
        </w:rPr>
        <w:t xml:space="preserve">  </w:t>
      </w:r>
    </w:p>
    <w:p>
      <w:pPr>
        <w:pStyle w:val="style0"/>
        <w:rPr>
          <w:color w:val="000000"/>
          <w:sz w:val="24"/>
          <w:szCs w:val="24"/>
        </w:rPr>
      </w:pPr>
      <w:r>
        <w:rPr/>
        <w:drawing>
          <wp:inline distL="114300" distT="0" distB="0" distR="114300">
            <wp:extent cx="3687868" cy="2008123"/>
            <wp:effectExtent l="0" t="0" r="0" b="0"/>
            <wp:docPr id="106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 name="Image"/>
                    <pic:cNvPicPr/>
                  </pic:nvPicPr>
                  <pic:blipFill>
                    <a:blip r:embed="rId11" cstate="print"/>
                    <a:srcRect l="0" t="0" r="0" b="0"/>
                    <a:stretch/>
                  </pic:blipFill>
                  <pic:spPr>
                    <a:xfrm rot="0">
                      <a:off x="0" y="0"/>
                      <a:ext cx="3687868" cy="2008123"/>
                    </a:xfrm>
                    <a:prstGeom prst="rect"/>
                  </pic:spPr>
                </pic:pic>
              </a:graphicData>
            </a:graphic>
          </wp:inline>
        </w:drawing>
      </w:r>
    </w:p>
    <w:p>
      <w:pPr>
        <w:pStyle w:val="style0"/>
        <w:rPr>
          <w:color w:val="000000"/>
          <w:sz w:val="24"/>
          <w:szCs w:val="24"/>
        </w:rPr>
      </w:pPr>
      <w:r>
        <w:rPr/>
        <w:drawing>
          <wp:inline distL="114300" distT="0" distB="0" distR="114300">
            <wp:extent cx="4121467" cy="2141808"/>
            <wp:effectExtent l="0" t="0" r="0" b="0"/>
            <wp:docPr id="106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7" name="Image"/>
                    <pic:cNvPicPr/>
                  </pic:nvPicPr>
                  <pic:blipFill>
                    <a:blip r:embed="rId12" cstate="print"/>
                    <a:srcRect l="0" t="0" r="0" b="0"/>
                    <a:stretch/>
                  </pic:blipFill>
                  <pic:spPr>
                    <a:xfrm rot="0">
                      <a:off x="0" y="0"/>
                      <a:ext cx="4121467" cy="2141808"/>
                    </a:xfrm>
                    <a:prstGeom prst="rect"/>
                  </pic:spPr>
                </pic:pic>
              </a:graphicData>
            </a:graphic>
          </wp:inline>
        </w:drawing>
      </w:r>
    </w:p>
    <w:p>
      <w:pPr>
        <w:pStyle w:val="style0"/>
        <w:rPr>
          <w:color w:val="000000"/>
          <w:sz w:val="24"/>
          <w:szCs w:val="24"/>
        </w:rPr>
      </w:pPr>
      <w:r>
        <w:rPr/>
        <w:drawing>
          <wp:inline distL="114300" distT="0" distB="0" distR="114300">
            <wp:extent cx="4317577" cy="2056407"/>
            <wp:effectExtent l="0" t="0" r="0" b="0"/>
            <wp:docPr id="106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9" name="Image"/>
                    <pic:cNvPicPr/>
                  </pic:nvPicPr>
                  <pic:blipFill>
                    <a:blip r:embed="rId13" cstate="print"/>
                    <a:srcRect l="0" t="0" r="0" b="0"/>
                    <a:stretch/>
                  </pic:blipFill>
                  <pic:spPr>
                    <a:xfrm rot="0">
                      <a:off x="0" y="0"/>
                      <a:ext cx="4317577" cy="2056407"/>
                    </a:xfrm>
                    <a:prstGeom prst="rect"/>
                  </pic:spPr>
                </pic:pic>
              </a:graphicData>
            </a:graphic>
          </wp:inline>
        </w:drawing>
      </w:r>
    </w:p>
    <w:p>
      <w:pPr>
        <w:pStyle w:val="style0"/>
        <w:rPr>
          <w:color w:val="000000"/>
          <w:sz w:val="24"/>
          <w:szCs w:val="24"/>
        </w:rPr>
      </w:pPr>
      <w:r>
        <w:rPr/>
        <w:drawing>
          <wp:inline distL="114300" distT="0" distB="0" distR="114300">
            <wp:extent cx="4483100" cy="2123293"/>
            <wp:effectExtent l="0" t="0" r="0" b="0"/>
            <wp:docPr id="106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0" name="Image"/>
                    <pic:cNvPicPr/>
                  </pic:nvPicPr>
                  <pic:blipFill>
                    <a:blip r:embed="rId14" cstate="print"/>
                    <a:srcRect l="0" t="0" r="0" b="0"/>
                    <a:stretch/>
                  </pic:blipFill>
                  <pic:spPr>
                    <a:xfrm rot="0">
                      <a:off x="0" y="0"/>
                      <a:ext cx="4483100" cy="2123293"/>
                    </a:xfrm>
                    <a:prstGeom prst="rect"/>
                  </pic:spPr>
                </pic:pic>
              </a:graphicData>
            </a:graphic>
          </wp:inline>
        </w:drawing>
      </w:r>
    </w:p>
    <w:p>
      <w:pPr>
        <w:pStyle w:val="style0"/>
        <w:rPr>
          <w:color w:val="000000"/>
          <w:sz w:val="24"/>
          <w:szCs w:val="24"/>
        </w:rPr>
      </w:pPr>
    </w:p>
    <w:p>
      <w:pPr>
        <w:pStyle w:val="style0"/>
        <w:rPr>
          <w:color w:val="000000"/>
          <w:sz w:val="24"/>
          <w:szCs w:val="24"/>
        </w:rPr>
      </w:pPr>
      <w:r>
        <w:rPr>
          <w:color w:val="00b0f0"/>
          <w:sz w:val="24"/>
          <w:szCs w:val="24"/>
          <w:lang w:val="en-US"/>
        </w:rPr>
        <w:t xml:space="preserve">2. Data Preprocessing:- </w:t>
      </w:r>
      <w:r>
        <w:rPr>
          <w:color w:val="000000"/>
          <w:sz w:val="24"/>
          <w:szCs w:val="24"/>
          <w:lang w:val="en-US"/>
        </w:rPr>
        <w:t>Remove unnecessary column,Handle categorical data.</w:t>
      </w:r>
    </w:p>
    <w:p>
      <w:pPr>
        <w:pStyle w:val="style179"/>
        <w:numPr>
          <w:ilvl w:val="0"/>
          <w:numId w:val="28"/>
        </w:numPr>
        <w:rPr>
          <w:color w:val="000000"/>
          <w:sz w:val="24"/>
          <w:szCs w:val="24"/>
        </w:rPr>
      </w:pPr>
      <w:r>
        <w:rPr>
          <w:color w:val="000000"/>
          <w:sz w:val="24"/>
          <w:szCs w:val="24"/>
          <w:lang w:val="en-US"/>
        </w:rPr>
        <w:t>Code</w:t>
      </w:r>
    </w:p>
    <w:p>
      <w:pPr>
        <w:pStyle w:val="style0"/>
        <w:ind w:left="400" w:leftChars="0"/>
        <w:rPr>
          <w:color w:val="000000"/>
          <w:sz w:val="24"/>
          <w:szCs w:val="24"/>
        </w:rPr>
      </w:pPr>
      <w:r>
        <w:rPr>
          <w:color w:val="000000"/>
          <w:sz w:val="24"/>
          <w:szCs w:val="24"/>
          <w:lang w:val="en-US"/>
        </w:rPr>
        <w:t># # Remove ID column (not useful)</w:t>
      </w:r>
    </w:p>
    <w:p>
      <w:pPr>
        <w:pStyle w:val="style0"/>
        <w:ind w:left="400" w:leftChars="0"/>
        <w:rPr>
          <w:color w:val="000000"/>
          <w:sz w:val="24"/>
          <w:szCs w:val="24"/>
        </w:rPr>
      </w:pPr>
      <w:r>
        <w:rPr>
          <w:color w:val="000000"/>
          <w:sz w:val="24"/>
          <w:szCs w:val="24"/>
          <w:lang w:val="en-US"/>
        </w:rPr>
        <w:t>if 'transaction_id' in data.columns:</w:t>
      </w:r>
    </w:p>
    <w:p>
      <w:pPr>
        <w:pStyle w:val="style0"/>
        <w:ind w:left="400" w:leftChars="0"/>
        <w:rPr>
          <w:color w:val="000000"/>
          <w:sz w:val="24"/>
          <w:szCs w:val="24"/>
        </w:rPr>
      </w:pPr>
      <w:r>
        <w:rPr>
          <w:color w:val="000000"/>
          <w:sz w:val="24"/>
          <w:szCs w:val="24"/>
          <w:lang w:val="en-US"/>
        </w:rPr>
        <w:t xml:space="preserve">    data = data.drop('transaction_id', axis=1)</w:t>
      </w:r>
    </w:p>
    <w:p>
      <w:pPr>
        <w:pStyle w:val="style0"/>
        <w:ind w:left="400" w:leftChars="0"/>
        <w:rPr>
          <w:color w:val="000000"/>
          <w:sz w:val="24"/>
          <w:szCs w:val="24"/>
        </w:rPr>
      </w:pPr>
      <w:r>
        <w:rPr>
          <w:color w:val="000000"/>
          <w:sz w:val="24"/>
          <w:szCs w:val="24"/>
          <w:lang w:val="en-US"/>
        </w:rPr>
        <w:t># Convert categorical to numeric</w:t>
      </w:r>
    </w:p>
    <w:p>
      <w:pPr>
        <w:pStyle w:val="style0"/>
        <w:ind w:left="400" w:leftChars="0"/>
        <w:rPr>
          <w:color w:val="000000"/>
          <w:sz w:val="24"/>
          <w:szCs w:val="24"/>
        </w:rPr>
      </w:pPr>
      <w:r>
        <w:rPr>
          <w:color w:val="000000"/>
          <w:sz w:val="24"/>
          <w:szCs w:val="24"/>
          <w:lang w:val="en-US"/>
        </w:rPr>
        <w:t>data = pd.get_dummies(data, columns=['merchant_category'], drop_first=True)</w:t>
      </w:r>
    </w:p>
    <w:p>
      <w:pPr>
        <w:pStyle w:val="style0"/>
        <w:ind w:left="400" w:leftChars="0"/>
        <w:rPr>
          <w:color w:val="000000"/>
          <w:sz w:val="24"/>
          <w:szCs w:val="24"/>
        </w:rPr>
      </w:pPr>
      <w:r>
        <w:rPr>
          <w:color w:val="000000"/>
          <w:sz w:val="24"/>
          <w:szCs w:val="24"/>
          <w:lang w:val="en-US"/>
        </w:rPr>
        <w:t># Check again</w:t>
      </w:r>
    </w:p>
    <w:p>
      <w:pPr>
        <w:pStyle w:val="style0"/>
        <w:ind w:left="400" w:leftChars="0"/>
        <w:rPr>
          <w:color w:val="000000"/>
          <w:sz w:val="24"/>
          <w:szCs w:val="24"/>
        </w:rPr>
      </w:pPr>
      <w:r>
        <w:rPr>
          <w:color w:val="000000"/>
          <w:sz w:val="24"/>
          <w:szCs w:val="24"/>
          <w:lang w:val="en-US"/>
        </w:rPr>
        <w:t>print(data.dtypes)</w:t>
      </w:r>
    </w:p>
    <w:p>
      <w:pPr>
        <w:pStyle w:val="style0"/>
        <w:rPr>
          <w:color w:val="000000"/>
          <w:sz w:val="24"/>
          <w:szCs w:val="24"/>
        </w:rPr>
      </w:pPr>
      <w:r>
        <w:rPr/>
        <w:drawing>
          <wp:inline distL="114300" distT="0" distB="0" distR="114300">
            <wp:extent cx="3577537" cy="2603253"/>
            <wp:effectExtent l="0" t="0" r="0" b="0"/>
            <wp:docPr id="105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 name="Image"/>
                    <pic:cNvPicPr/>
                  </pic:nvPicPr>
                  <pic:blipFill>
                    <a:blip r:embed="rId15" cstate="print"/>
                    <a:srcRect l="0" t="0" r="0" b="0"/>
                    <a:stretch/>
                  </pic:blipFill>
                  <pic:spPr>
                    <a:xfrm rot="0">
                      <a:off x="0" y="0"/>
                      <a:ext cx="3577537" cy="2603253"/>
                    </a:xfrm>
                    <a:prstGeom prst="rect"/>
                  </pic:spPr>
                </pic:pic>
              </a:graphicData>
            </a:graphic>
          </wp:inline>
        </w:drawing>
      </w:r>
    </w:p>
    <w:p>
      <w:pPr>
        <w:pStyle w:val="style0"/>
        <w:rPr>
          <w:color w:val="00b0f0"/>
          <w:sz w:val="24"/>
          <w:szCs w:val="24"/>
        </w:rPr>
      </w:pPr>
      <w:r>
        <w:rPr>
          <w:color w:val="00b0f0"/>
          <w:sz w:val="24"/>
          <w:szCs w:val="24"/>
          <w:lang w:val="en-US"/>
        </w:rPr>
        <w:t>3. Exploratory Data Analysis (EDA)</w:t>
      </w:r>
    </w:p>
    <w:p>
      <w:pPr>
        <w:pStyle w:val="style179"/>
        <w:numPr>
          <w:ilvl w:val="0"/>
          <w:numId w:val="29"/>
        </w:numPr>
        <w:rPr>
          <w:color w:val="000000"/>
          <w:sz w:val="24"/>
          <w:szCs w:val="24"/>
        </w:rPr>
      </w:pPr>
      <w:r>
        <w:rPr>
          <w:color w:val="000000"/>
          <w:sz w:val="24"/>
          <w:szCs w:val="24"/>
          <w:lang w:val="en-US"/>
        </w:rPr>
        <w:t>Code</w:t>
      </w:r>
    </w:p>
    <w:p>
      <w:pPr>
        <w:pStyle w:val="style0"/>
        <w:ind w:left="400" w:leftChars="0"/>
        <w:rPr>
          <w:color w:val="000000"/>
          <w:sz w:val="24"/>
          <w:szCs w:val="24"/>
        </w:rPr>
      </w:pPr>
      <w:r>
        <w:rPr>
          <w:color w:val="000000"/>
          <w:sz w:val="24"/>
          <w:szCs w:val="24"/>
          <w:lang w:val="en-US"/>
        </w:rPr>
        <w:t>import seaborn as sns</w:t>
      </w:r>
    </w:p>
    <w:p>
      <w:pPr>
        <w:pStyle w:val="style0"/>
        <w:ind w:left="400" w:leftChars="0"/>
        <w:rPr>
          <w:color w:val="000000"/>
          <w:sz w:val="24"/>
          <w:szCs w:val="24"/>
        </w:rPr>
      </w:pPr>
      <w:r>
        <w:rPr>
          <w:color w:val="000000"/>
          <w:sz w:val="24"/>
          <w:szCs w:val="24"/>
          <w:lang w:val="en-US"/>
        </w:rPr>
        <w:t>import matplotlib.pyplot as plt</w:t>
      </w:r>
    </w:p>
    <w:p>
      <w:pPr>
        <w:pStyle w:val="style0"/>
        <w:ind w:left="400" w:leftChars="0"/>
        <w:rPr>
          <w:color w:val="000000"/>
          <w:sz w:val="24"/>
          <w:szCs w:val="24"/>
        </w:rPr>
      </w:pPr>
      <w:r>
        <w:rPr>
          <w:color w:val="000000"/>
          <w:sz w:val="24"/>
          <w:szCs w:val="24"/>
          <w:lang w:val="en-US"/>
        </w:rPr>
        <w:t># Class distribution</w:t>
      </w:r>
    </w:p>
    <w:p>
      <w:pPr>
        <w:pStyle w:val="style0"/>
        <w:ind w:left="400" w:leftChars="0"/>
        <w:rPr>
          <w:color w:val="000000"/>
          <w:sz w:val="24"/>
          <w:szCs w:val="24"/>
        </w:rPr>
      </w:pPr>
      <w:r>
        <w:rPr>
          <w:color w:val="000000"/>
          <w:sz w:val="24"/>
          <w:szCs w:val="24"/>
          <w:lang w:val="en-US"/>
        </w:rPr>
        <w:t>sns.countplot(x='is_fraud', data=data)</w:t>
      </w:r>
    </w:p>
    <w:p>
      <w:pPr>
        <w:pStyle w:val="style0"/>
        <w:ind w:left="400" w:leftChars="0"/>
        <w:rPr>
          <w:color w:val="000000"/>
          <w:sz w:val="24"/>
          <w:szCs w:val="24"/>
        </w:rPr>
      </w:pPr>
      <w:r>
        <w:rPr>
          <w:color w:val="000000"/>
          <w:sz w:val="24"/>
          <w:szCs w:val="24"/>
          <w:lang w:val="en-US"/>
        </w:rPr>
        <w:t>plt.title("Fraud vs Normal Transactions")</w:t>
      </w:r>
    </w:p>
    <w:p>
      <w:pPr>
        <w:pStyle w:val="style0"/>
        <w:ind w:left="400" w:leftChars="0"/>
        <w:rPr>
          <w:color w:val="000000"/>
          <w:sz w:val="24"/>
          <w:szCs w:val="24"/>
        </w:rPr>
      </w:pPr>
      <w:r>
        <w:rPr>
          <w:color w:val="000000"/>
          <w:sz w:val="24"/>
          <w:szCs w:val="24"/>
          <w:lang w:val="en-US"/>
        </w:rPr>
        <w:t>plt.show()</w:t>
      </w:r>
    </w:p>
    <w:p>
      <w:pPr>
        <w:pStyle w:val="style0"/>
        <w:ind w:left="400" w:leftChars="0"/>
        <w:rPr>
          <w:color w:val="000000"/>
          <w:sz w:val="24"/>
          <w:szCs w:val="24"/>
        </w:rPr>
      </w:pPr>
      <w:r>
        <w:rPr/>
        <w:drawing>
          <wp:inline distL="114300" distT="0" distB="0" distR="114300">
            <wp:extent cx="3864186" cy="2263309"/>
            <wp:effectExtent l="0" t="0" r="0" b="0"/>
            <wp:docPr id="105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 name="Image"/>
                    <pic:cNvPicPr/>
                  </pic:nvPicPr>
                  <pic:blipFill>
                    <a:blip r:embed="rId16" cstate="print"/>
                    <a:srcRect l="0" t="0" r="0" b="0"/>
                    <a:stretch/>
                  </pic:blipFill>
                  <pic:spPr>
                    <a:xfrm rot="0">
                      <a:off x="0" y="0"/>
                      <a:ext cx="3864186" cy="2263309"/>
                    </a:xfrm>
                    <a:prstGeom prst="rect"/>
                  </pic:spPr>
                </pic:pic>
              </a:graphicData>
            </a:graphic>
          </wp:inline>
        </w:drawing>
      </w:r>
    </w:p>
    <w:p>
      <w:pPr>
        <w:pStyle w:val="style0"/>
        <w:rPr>
          <w:color w:val="000000"/>
          <w:sz w:val="24"/>
          <w:szCs w:val="24"/>
        </w:rPr>
      </w:pPr>
    </w:p>
    <w:p>
      <w:pPr>
        <w:pStyle w:val="style0"/>
        <w:jc w:val="both"/>
        <w:rPr>
          <w:color w:val="3399ff"/>
          <w:sz w:val="24"/>
          <w:szCs w:val="24"/>
        </w:rPr>
      </w:pPr>
      <w:r>
        <w:rPr>
          <w:color w:val="3399ff"/>
          <w:sz w:val="24"/>
          <w:szCs w:val="24"/>
          <w:lang w:val="en-US"/>
        </w:rPr>
        <w:t>4. Feature Selection</w:t>
      </w:r>
    </w:p>
    <w:p>
      <w:pPr>
        <w:pStyle w:val="style179"/>
        <w:numPr>
          <w:ilvl w:val="0"/>
          <w:numId w:val="30"/>
        </w:numPr>
        <w:jc w:val="both"/>
        <w:rPr>
          <w:color w:val="000000"/>
          <w:sz w:val="24"/>
          <w:szCs w:val="24"/>
        </w:rPr>
      </w:pPr>
      <w:r>
        <w:rPr>
          <w:color w:val="000000"/>
          <w:sz w:val="24"/>
          <w:szCs w:val="24"/>
          <w:lang w:val="en-US"/>
        </w:rPr>
        <w:t>Code</w:t>
      </w:r>
    </w:p>
    <w:p>
      <w:pPr>
        <w:pStyle w:val="style0"/>
        <w:ind w:left="400" w:leftChars="0"/>
        <w:jc w:val="both"/>
        <w:rPr>
          <w:color w:val="000000"/>
          <w:sz w:val="24"/>
          <w:szCs w:val="24"/>
        </w:rPr>
      </w:pPr>
      <w:r>
        <w:rPr>
          <w:color w:val="000000"/>
          <w:sz w:val="24"/>
          <w:szCs w:val="24"/>
          <w:lang w:val="en-US"/>
        </w:rPr>
        <w:t>X = data.drop('is_fraud', axis=1)</w:t>
      </w:r>
    </w:p>
    <w:p>
      <w:pPr>
        <w:pStyle w:val="style0"/>
        <w:ind w:left="400" w:leftChars="0"/>
        <w:jc w:val="both"/>
        <w:rPr>
          <w:color w:val="000000"/>
          <w:sz w:val="24"/>
          <w:szCs w:val="24"/>
        </w:rPr>
      </w:pPr>
      <w:r>
        <w:rPr>
          <w:color w:val="000000"/>
          <w:sz w:val="24"/>
          <w:szCs w:val="24"/>
          <w:lang w:val="en-US"/>
        </w:rPr>
        <w:t>y = data['is_fraud']</w:t>
      </w:r>
    </w:p>
    <w:p>
      <w:pPr>
        <w:pStyle w:val="style0"/>
        <w:jc w:val="both"/>
        <w:rPr>
          <w:color w:val="000000"/>
          <w:sz w:val="24"/>
          <w:szCs w:val="24"/>
        </w:rPr>
      </w:pPr>
      <w:r>
        <w:rPr/>
        <w:drawing>
          <wp:inline distL="114300" distT="0" distB="0" distR="114300">
            <wp:extent cx="2971800" cy="605156"/>
            <wp:effectExtent l="0" t="0" r="0" b="0"/>
            <wp:docPr id="105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 name="Image"/>
                    <pic:cNvPicPr/>
                  </pic:nvPicPr>
                  <pic:blipFill>
                    <a:blip r:embed="rId17" cstate="print"/>
                    <a:srcRect l="0" t="0" r="0" b="0"/>
                    <a:stretch/>
                  </pic:blipFill>
                  <pic:spPr>
                    <a:xfrm rot="0">
                      <a:off x="0" y="0"/>
                      <a:ext cx="2971800" cy="605156"/>
                    </a:xfrm>
                    <a:prstGeom prst="rect"/>
                  </pic:spPr>
                </pic:pic>
              </a:graphicData>
            </a:graphic>
          </wp:inline>
        </w:drawing>
      </w:r>
    </w:p>
    <w:p>
      <w:pPr>
        <w:pStyle w:val="style0"/>
        <w:rPr>
          <w:color w:val="3399ff"/>
          <w:sz w:val="24"/>
          <w:szCs w:val="24"/>
        </w:rPr>
      </w:pPr>
      <w:r>
        <w:rPr>
          <w:color w:val="3399ff"/>
          <w:sz w:val="24"/>
          <w:szCs w:val="24"/>
          <w:lang w:val="en-US"/>
        </w:rPr>
        <w:t>5. Feature Scaling</w:t>
      </w:r>
    </w:p>
    <w:p>
      <w:pPr>
        <w:pStyle w:val="style179"/>
        <w:numPr>
          <w:ilvl w:val="0"/>
          <w:numId w:val="31"/>
        </w:numPr>
        <w:rPr>
          <w:color w:val="000000"/>
          <w:sz w:val="24"/>
          <w:szCs w:val="24"/>
        </w:rPr>
      </w:pPr>
      <w:r>
        <w:rPr>
          <w:color w:val="000000"/>
          <w:sz w:val="24"/>
          <w:szCs w:val="24"/>
          <w:lang w:val="en-US"/>
        </w:rPr>
        <w:t>Code</w:t>
      </w:r>
    </w:p>
    <w:p>
      <w:pPr>
        <w:pStyle w:val="style0"/>
        <w:ind w:left="400" w:leftChars="0"/>
        <w:rPr>
          <w:color w:val="000000"/>
          <w:sz w:val="24"/>
          <w:szCs w:val="24"/>
        </w:rPr>
      </w:pPr>
      <w:r>
        <w:rPr>
          <w:color w:val="000000"/>
          <w:sz w:val="24"/>
          <w:szCs w:val="24"/>
          <w:lang w:val="en-US"/>
        </w:rPr>
        <w:t>from sklearn.preprocessing import StandardScaler</w:t>
      </w:r>
    </w:p>
    <w:p>
      <w:pPr>
        <w:pStyle w:val="style0"/>
        <w:ind w:left="400" w:leftChars="0"/>
        <w:rPr>
          <w:color w:val="000000"/>
          <w:sz w:val="24"/>
          <w:szCs w:val="24"/>
        </w:rPr>
      </w:pPr>
      <w:r>
        <w:rPr>
          <w:color w:val="000000"/>
          <w:sz w:val="24"/>
          <w:szCs w:val="24"/>
          <w:lang w:val="en-US"/>
        </w:rPr>
        <w:t>scaler = StandardScaler()</w:t>
      </w:r>
    </w:p>
    <w:p>
      <w:pPr>
        <w:pStyle w:val="style0"/>
        <w:ind w:left="400" w:leftChars="0"/>
        <w:rPr>
          <w:color w:val="000000"/>
          <w:sz w:val="24"/>
          <w:szCs w:val="24"/>
        </w:rPr>
      </w:pPr>
      <w:r>
        <w:rPr>
          <w:color w:val="000000"/>
          <w:sz w:val="24"/>
          <w:szCs w:val="24"/>
          <w:lang w:val="en-US"/>
        </w:rPr>
        <w:t>X = scaler.fit_transform(X)</w:t>
      </w:r>
    </w:p>
    <w:p>
      <w:pPr>
        <w:pStyle w:val="style0"/>
        <w:ind w:left="400" w:leftChars="0"/>
        <w:rPr>
          <w:color w:val="000000"/>
          <w:sz w:val="24"/>
          <w:szCs w:val="24"/>
        </w:rPr>
      </w:pPr>
    </w:p>
    <w:p>
      <w:pPr>
        <w:pStyle w:val="style0"/>
        <w:ind w:firstLineChars="200"/>
        <w:rPr>
          <w:color w:val="3399ff"/>
          <w:sz w:val="24"/>
          <w:szCs w:val="24"/>
          <w:lang w:val="en-US"/>
        </w:rPr>
      </w:pPr>
      <w:r>
        <w:rPr/>
        <w:drawing>
          <wp:inline distL="114300" distT="0" distB="0" distR="114300">
            <wp:extent cx="2971800" cy="1034163"/>
            <wp:effectExtent l="0" t="0" r="0" b="0"/>
            <wp:docPr id="106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1" name="Image"/>
                    <pic:cNvPicPr/>
                  </pic:nvPicPr>
                  <pic:blipFill>
                    <a:blip r:embed="rId18" cstate="print"/>
                    <a:srcRect l="0" t="0" r="0" b="0"/>
                    <a:stretch/>
                  </pic:blipFill>
                  <pic:spPr>
                    <a:xfrm rot="0">
                      <a:off x="0" y="0"/>
                      <a:ext cx="2971800" cy="1034163"/>
                    </a:xfrm>
                    <a:prstGeom prst="rect"/>
                  </pic:spPr>
                </pic:pic>
              </a:graphicData>
            </a:graphic>
          </wp:inline>
        </w:drawing>
      </w:r>
    </w:p>
    <w:p>
      <w:pPr>
        <w:pStyle w:val="style0"/>
        <w:ind w:firstLineChars="200"/>
        <w:rPr>
          <w:color w:val="3399ff"/>
          <w:sz w:val="24"/>
          <w:szCs w:val="24"/>
        </w:rPr>
      </w:pPr>
      <w:r>
        <w:rPr>
          <w:color w:val="3399ff"/>
          <w:sz w:val="24"/>
          <w:szCs w:val="24"/>
          <w:lang w:val="en-US"/>
        </w:rPr>
        <w:t>6. Data Splitting</w:t>
      </w:r>
    </w:p>
    <w:p>
      <w:pPr>
        <w:pStyle w:val="style179"/>
        <w:numPr>
          <w:ilvl w:val="0"/>
          <w:numId w:val="32"/>
        </w:numPr>
        <w:tabs>
          <w:tab w:val="left" w:leader="none" w:pos="1206"/>
        </w:tabs>
        <w:rPr>
          <w:color w:val="000000"/>
          <w:sz w:val="24"/>
          <w:szCs w:val="24"/>
        </w:rPr>
      </w:pPr>
      <w:r>
        <w:rPr>
          <w:color w:val="000000"/>
          <w:sz w:val="24"/>
          <w:szCs w:val="24"/>
          <w:lang w:val="en-US"/>
        </w:rPr>
        <w:t>Code</w:t>
      </w:r>
    </w:p>
    <w:p>
      <w:pPr>
        <w:pStyle w:val="style0"/>
        <w:tabs>
          <w:tab w:val="left" w:leader="none" w:pos="1206"/>
        </w:tabs>
        <w:ind w:left="1120" w:leftChars="0"/>
        <w:rPr>
          <w:color w:val="000000"/>
          <w:sz w:val="24"/>
          <w:szCs w:val="24"/>
        </w:rPr>
      </w:pPr>
      <w:r>
        <w:rPr>
          <w:color w:val="000000"/>
          <w:sz w:val="24"/>
          <w:szCs w:val="24"/>
          <w:lang w:val="en-US"/>
        </w:rPr>
        <w:t>from sklearn.model_selection import train_test_split</w:t>
      </w:r>
    </w:p>
    <w:p>
      <w:pPr>
        <w:pStyle w:val="style0"/>
        <w:tabs>
          <w:tab w:val="left" w:leader="none" w:pos="1206"/>
        </w:tabs>
        <w:ind w:left="1120" w:leftChars="0"/>
        <w:rPr>
          <w:color w:val="000000"/>
          <w:sz w:val="24"/>
          <w:szCs w:val="24"/>
        </w:rPr>
      </w:pPr>
      <w:r>
        <w:rPr>
          <w:color w:val="000000"/>
          <w:sz w:val="24"/>
          <w:szCs w:val="24"/>
          <w:lang w:val="en-US"/>
        </w:rPr>
        <w:t>X_train, X_test, y_train, y_test = train_test_split(</w:t>
      </w:r>
    </w:p>
    <w:p>
      <w:pPr>
        <w:pStyle w:val="style0"/>
        <w:tabs>
          <w:tab w:val="left" w:leader="none" w:pos="1206"/>
        </w:tabs>
        <w:ind w:left="920" w:leftChars="0"/>
        <w:rPr>
          <w:color w:val="000000"/>
          <w:sz w:val="24"/>
          <w:szCs w:val="24"/>
        </w:rPr>
      </w:pPr>
      <w:r>
        <w:rPr>
          <w:color w:val="000000"/>
          <w:sz w:val="24"/>
          <w:szCs w:val="24"/>
          <w:lang w:val="en-US"/>
        </w:rPr>
        <w:t xml:space="preserve">    X, y, test_size=0.2, random_state=42, stratify=y</w:t>
      </w:r>
    </w:p>
    <w:p>
      <w:pPr>
        <w:pStyle w:val="style0"/>
        <w:tabs>
          <w:tab w:val="left" w:leader="none" w:pos="1206"/>
        </w:tabs>
        <w:ind w:left="1120" w:leftChars="0"/>
        <w:rPr>
          <w:color w:val="000000"/>
          <w:sz w:val="24"/>
          <w:szCs w:val="24"/>
        </w:rPr>
      </w:pPr>
      <w:r>
        <w:rPr>
          <w:color w:val="000000"/>
          <w:sz w:val="24"/>
          <w:szCs w:val="24"/>
          <w:lang w:val="en-US"/>
        </w:rPr>
        <w:t>)</w:t>
      </w:r>
    </w:p>
    <w:p>
      <w:pPr>
        <w:pStyle w:val="style0"/>
        <w:tabs>
          <w:tab w:val="left" w:leader="none" w:pos="1206"/>
        </w:tabs>
        <w:ind w:left="720"/>
        <w:rPr>
          <w:color w:val="000000"/>
          <w:sz w:val="24"/>
          <w:szCs w:val="24"/>
        </w:rPr>
      </w:pPr>
      <w:r>
        <w:rPr/>
        <w:drawing>
          <wp:inline distL="114300" distT="0" distB="0" distR="114300">
            <wp:extent cx="2971800" cy="1097914"/>
            <wp:effectExtent l="0" t="0" r="0" b="0"/>
            <wp:docPr id="105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 name="Image"/>
                    <pic:cNvPicPr/>
                  </pic:nvPicPr>
                  <pic:blipFill>
                    <a:blip r:embed="rId19" cstate="print"/>
                    <a:srcRect l="0" t="0" r="0" b="0"/>
                    <a:stretch/>
                  </pic:blipFill>
                  <pic:spPr>
                    <a:xfrm rot="0">
                      <a:off x="0" y="0"/>
                      <a:ext cx="2971800" cy="1097914"/>
                    </a:xfrm>
                    <a:prstGeom prst="rect"/>
                  </pic:spPr>
                </pic:pic>
              </a:graphicData>
            </a:graphic>
          </wp:inline>
        </w:drawing>
      </w:r>
      <w:r>
        <w:rPr>
          <w:color w:val="000000"/>
          <w:sz w:val="24"/>
          <w:szCs w:val="24"/>
        </w:rPr>
        <w:tab/>
      </w:r>
    </w:p>
    <w:p>
      <w:pPr>
        <w:pStyle w:val="style0"/>
        <w:tabs>
          <w:tab w:val="left" w:leader="none" w:pos="1206"/>
        </w:tabs>
        <w:ind w:left="720"/>
        <w:rPr>
          <w:color w:val="000000"/>
          <w:sz w:val="24"/>
          <w:szCs w:val="24"/>
        </w:rPr>
      </w:pPr>
      <w:r>
        <w:rPr>
          <w:color w:val="3399ff"/>
          <w:sz w:val="24"/>
          <w:szCs w:val="24"/>
          <w:lang w:val="en-US"/>
        </w:rPr>
        <w:t>7. Model Training</w:t>
      </w:r>
    </w:p>
    <w:p>
      <w:pPr>
        <w:pStyle w:val="style179"/>
        <w:numPr>
          <w:ilvl w:val="0"/>
          <w:numId w:val="33"/>
        </w:numPr>
        <w:tabs>
          <w:tab w:val="left" w:leader="none" w:pos="1206"/>
        </w:tabs>
        <w:rPr>
          <w:color w:val="000000"/>
          <w:sz w:val="24"/>
          <w:szCs w:val="24"/>
        </w:rPr>
      </w:pPr>
      <w:r>
        <w:rPr>
          <w:color w:val="000000"/>
          <w:sz w:val="24"/>
          <w:szCs w:val="24"/>
          <w:lang w:val="en-US"/>
        </w:rPr>
        <w:t>Code</w:t>
      </w:r>
    </w:p>
    <w:p>
      <w:pPr>
        <w:pStyle w:val="style0"/>
        <w:tabs>
          <w:tab w:val="left" w:leader="none" w:pos="1206"/>
        </w:tabs>
        <w:ind w:left="920" w:leftChars="0"/>
        <w:rPr>
          <w:color w:val="000000"/>
          <w:sz w:val="24"/>
          <w:szCs w:val="24"/>
        </w:rPr>
      </w:pPr>
      <w:r>
        <w:rPr>
          <w:color w:val="000000"/>
          <w:sz w:val="24"/>
          <w:szCs w:val="24"/>
          <w:lang w:val="en-US"/>
        </w:rPr>
        <w:t>from sklearn.ensemble import RandomForestClassifier</w:t>
      </w:r>
    </w:p>
    <w:p>
      <w:pPr>
        <w:pStyle w:val="style0"/>
        <w:tabs>
          <w:tab w:val="left" w:leader="none" w:pos="1206"/>
        </w:tabs>
        <w:ind w:left="920" w:leftChars="0"/>
        <w:rPr>
          <w:color w:val="000000"/>
          <w:sz w:val="24"/>
          <w:szCs w:val="24"/>
          <w:lang w:val="en-US"/>
        </w:rPr>
      </w:pPr>
      <w:r>
        <w:rPr>
          <w:color w:val="000000"/>
          <w:sz w:val="24"/>
          <w:szCs w:val="24"/>
          <w:lang w:val="en-US"/>
        </w:rPr>
        <w:t>model = RandomForestClassifier(n_estimators=100, random_state=42)</w:t>
      </w:r>
    </w:p>
    <w:p>
      <w:pPr>
        <w:pStyle w:val="style0"/>
        <w:tabs>
          <w:tab w:val="left" w:leader="none" w:pos="1206"/>
        </w:tabs>
        <w:ind w:left="920" w:leftChars="0"/>
        <w:rPr>
          <w:color w:val="000000"/>
          <w:sz w:val="24"/>
          <w:szCs w:val="24"/>
        </w:rPr>
      </w:pPr>
      <w:r>
        <w:rPr>
          <w:color w:val="000000"/>
          <w:sz w:val="24"/>
          <w:szCs w:val="24"/>
          <w:lang w:val="en-US"/>
        </w:rPr>
        <w:t>model.fit(X_train, y_train)</w:t>
      </w:r>
    </w:p>
    <w:p>
      <w:pPr>
        <w:pStyle w:val="style0"/>
        <w:tabs>
          <w:tab w:val="left" w:leader="none" w:pos="1206"/>
        </w:tabs>
        <w:ind w:left="720"/>
        <w:rPr>
          <w:color w:val="000000"/>
          <w:sz w:val="24"/>
          <w:szCs w:val="24"/>
        </w:rPr>
      </w:pPr>
      <w:r>
        <w:rPr/>
        <w:drawing>
          <wp:inline distL="114300" distT="0" distB="0" distR="114300">
            <wp:extent cx="3525943" cy="1554691"/>
            <wp:effectExtent l="0" t="0" r="0" b="0"/>
            <wp:docPr id="105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 name="Image"/>
                    <pic:cNvPicPr/>
                  </pic:nvPicPr>
                  <pic:blipFill>
                    <a:blip r:embed="rId20" cstate="print"/>
                    <a:srcRect l="0" t="0" r="0" b="0"/>
                    <a:stretch/>
                  </pic:blipFill>
                  <pic:spPr>
                    <a:xfrm rot="0">
                      <a:off x="0" y="0"/>
                      <a:ext cx="3525943" cy="1554691"/>
                    </a:xfrm>
                    <a:prstGeom prst="rect"/>
                  </pic:spPr>
                </pic:pic>
              </a:graphicData>
            </a:graphic>
          </wp:inline>
        </w:drawing>
      </w:r>
    </w:p>
    <w:p>
      <w:pPr>
        <w:pStyle w:val="style0"/>
        <w:tabs>
          <w:tab w:val="left" w:leader="none" w:pos="1206"/>
        </w:tabs>
        <w:ind w:left="720"/>
        <w:rPr>
          <w:color w:val="000000"/>
          <w:sz w:val="24"/>
          <w:szCs w:val="24"/>
        </w:rPr>
      </w:pPr>
      <w:r>
        <w:rPr>
          <w:color w:val="000000"/>
          <w:sz w:val="24"/>
          <w:szCs w:val="24"/>
        </w:rPr>
        <w:t xml:space="preserve">          </w:t>
      </w:r>
    </w:p>
    <w:p>
      <w:pPr>
        <w:pStyle w:val="style0"/>
        <w:tabs>
          <w:tab w:val="left" w:leader="none" w:pos="1206"/>
        </w:tabs>
        <w:ind w:left="720"/>
        <w:rPr>
          <w:color w:val="3399ff"/>
          <w:sz w:val="24"/>
          <w:szCs w:val="24"/>
        </w:rPr>
      </w:pPr>
      <w:r>
        <w:rPr>
          <w:color w:val="3399ff"/>
          <w:sz w:val="24"/>
          <w:szCs w:val="24"/>
          <w:lang w:val="en-US"/>
        </w:rPr>
        <w:t>8. Prediction&amp; Evaluation</w:t>
      </w:r>
    </w:p>
    <w:p>
      <w:pPr>
        <w:pStyle w:val="style179"/>
        <w:numPr>
          <w:ilvl w:val="0"/>
          <w:numId w:val="34"/>
        </w:numPr>
        <w:tabs>
          <w:tab w:val="left" w:leader="none" w:pos="1206"/>
        </w:tabs>
        <w:rPr>
          <w:color w:val="000000"/>
          <w:sz w:val="24"/>
          <w:szCs w:val="24"/>
        </w:rPr>
      </w:pPr>
      <w:r>
        <w:rPr>
          <w:color w:val="000000"/>
          <w:sz w:val="24"/>
          <w:szCs w:val="24"/>
          <w:lang w:val="en-US"/>
        </w:rPr>
        <w:t>Code</w:t>
      </w:r>
    </w:p>
    <w:p>
      <w:pPr>
        <w:pStyle w:val="style0"/>
        <w:tabs>
          <w:tab w:val="left" w:leader="none" w:pos="1206"/>
        </w:tabs>
        <w:ind w:left="1120" w:leftChars="0"/>
        <w:rPr>
          <w:color w:val="000000"/>
          <w:sz w:val="24"/>
          <w:szCs w:val="24"/>
        </w:rPr>
      </w:pPr>
      <w:r>
        <w:rPr>
          <w:color w:val="000000"/>
          <w:sz w:val="24"/>
          <w:szCs w:val="24"/>
          <w:lang w:val="en-US"/>
        </w:rPr>
        <w:t>from sklearn.metrics import classification_report, confusion_matrix</w:t>
      </w:r>
    </w:p>
    <w:p>
      <w:pPr>
        <w:pStyle w:val="style0"/>
        <w:tabs>
          <w:tab w:val="left" w:leader="none" w:pos="1206"/>
        </w:tabs>
        <w:ind w:left="1120" w:leftChars="0"/>
        <w:rPr>
          <w:color w:val="000000"/>
          <w:sz w:val="24"/>
          <w:szCs w:val="24"/>
        </w:rPr>
      </w:pPr>
      <w:r>
        <w:rPr>
          <w:color w:val="000000"/>
          <w:sz w:val="24"/>
          <w:szCs w:val="24"/>
          <w:lang w:val="en-US"/>
        </w:rPr>
        <w:t>y_pred = model.predict(X_test)</w:t>
      </w:r>
    </w:p>
    <w:p>
      <w:pPr>
        <w:pStyle w:val="style0"/>
        <w:tabs>
          <w:tab w:val="left" w:leader="none" w:pos="1206"/>
        </w:tabs>
        <w:ind w:left="1120" w:leftChars="0"/>
        <w:rPr>
          <w:color w:val="000000"/>
          <w:sz w:val="24"/>
          <w:szCs w:val="24"/>
        </w:rPr>
      </w:pPr>
      <w:r>
        <w:rPr>
          <w:color w:val="000000"/>
          <w:sz w:val="24"/>
          <w:szCs w:val="24"/>
          <w:lang w:val="en-US"/>
        </w:rPr>
        <w:t>print(confusion_matrix(y_test, y_pred))</w:t>
      </w:r>
    </w:p>
    <w:p>
      <w:pPr>
        <w:pStyle w:val="style0"/>
        <w:tabs>
          <w:tab w:val="left" w:leader="none" w:pos="1206"/>
        </w:tabs>
        <w:ind w:left="1120" w:leftChars="0"/>
        <w:rPr>
          <w:color w:val="000000"/>
          <w:sz w:val="24"/>
          <w:szCs w:val="24"/>
        </w:rPr>
      </w:pPr>
      <w:r>
        <w:rPr>
          <w:color w:val="000000"/>
          <w:sz w:val="24"/>
          <w:szCs w:val="24"/>
          <w:lang w:val="en-US"/>
        </w:rPr>
        <w:t>print(classification_report(y_test, y_pred))</w:t>
      </w:r>
    </w:p>
    <w:p>
      <w:pPr>
        <w:pStyle w:val="style0"/>
        <w:tabs>
          <w:tab w:val="left" w:leader="none" w:pos="1206"/>
        </w:tabs>
        <w:ind w:left="720"/>
        <w:rPr>
          <w:color w:val="000000"/>
          <w:sz w:val="24"/>
          <w:szCs w:val="24"/>
        </w:rPr>
      </w:pPr>
    </w:p>
    <w:p>
      <w:pPr>
        <w:pStyle w:val="style0"/>
        <w:tabs>
          <w:tab w:val="left" w:leader="none" w:pos="1206"/>
        </w:tabs>
        <w:ind w:left="720"/>
        <w:rPr>
          <w:color w:val="000000"/>
          <w:sz w:val="24"/>
          <w:szCs w:val="24"/>
        </w:rPr>
      </w:pPr>
      <w:r>
        <w:rPr/>
        <w:drawing>
          <wp:inline distL="114300" distT="0" distB="0" distR="114300">
            <wp:extent cx="3556529" cy="2268947"/>
            <wp:effectExtent l="0" t="0" r="0" b="0"/>
            <wp:docPr id="106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5" name="Image"/>
                    <pic:cNvPicPr/>
                  </pic:nvPicPr>
                  <pic:blipFill>
                    <a:blip r:embed="rId21" cstate="print"/>
                    <a:srcRect l="0" t="0" r="0" b="0"/>
                    <a:stretch/>
                  </pic:blipFill>
                  <pic:spPr>
                    <a:xfrm rot="0">
                      <a:off x="0" y="0"/>
                      <a:ext cx="3556529" cy="2268947"/>
                    </a:xfrm>
                    <a:prstGeom prst="rect"/>
                  </pic:spPr>
                </pic:pic>
              </a:graphicData>
            </a:graphic>
          </wp:inline>
        </w:drawing>
      </w:r>
    </w:p>
    <w:p>
      <w:pPr>
        <w:pStyle w:val="style0"/>
        <w:rPr>
          <w:color w:val="000000"/>
          <w:sz w:val="24"/>
          <w:szCs w:val="24"/>
        </w:rPr>
      </w:pPr>
    </w:p>
    <w:p>
      <w:pPr>
        <w:pStyle w:val="style0"/>
        <w:rPr>
          <w:color w:val="000000"/>
          <w:sz w:val="24"/>
          <w:szCs w:val="24"/>
        </w:rPr>
      </w:pPr>
    </w:p>
    <w:p>
      <w:pPr>
        <w:pStyle w:val="style0"/>
        <w:rPr>
          <w:color w:val="000000"/>
          <w:sz w:val="24"/>
          <w:szCs w:val="24"/>
        </w:rPr>
      </w:pPr>
    </w:p>
    <w:p>
      <w:pPr>
        <w:pStyle w:val="style179"/>
        <w:numPr>
          <w:ilvl w:val="0"/>
          <w:numId w:val="35"/>
        </w:numPr>
        <w:rPr>
          <w:color w:val="000000"/>
          <w:sz w:val="24"/>
          <w:szCs w:val="24"/>
        </w:rPr>
      </w:pPr>
      <w:r>
        <w:rPr>
          <w:color w:val="3399ff"/>
          <w:sz w:val="32"/>
          <w:szCs w:val="32"/>
          <w:lang w:val="en-US"/>
        </w:rPr>
        <w:t>Results and Visualization</w:t>
      </w:r>
    </w:p>
    <w:p>
      <w:pPr>
        <w:numPr>
          <w:ilvl w:val="0"/>
          <w:numId w:val="0"/>
        </w:numPr>
        <w:rPr>
          <w:color w:val="000000"/>
          <w:sz w:val="24"/>
          <w:szCs w:val="24"/>
        </w:rPr>
      </w:pPr>
      <w:r>
        <w:rPr>
          <w:color w:val="000000"/>
          <w:sz w:val="24"/>
          <w:szCs w:val="24"/>
          <w:lang w:val="en-US"/>
        </w:rPr>
        <w:t xml:space="preserve">   </w:t>
      </w:r>
      <w:r>
        <w:rPr>
          <w:color w:val="3399ff"/>
          <w:sz w:val="24"/>
          <w:szCs w:val="24"/>
          <w:lang w:val="en-US"/>
        </w:rPr>
        <w:t xml:space="preserve">  1. Confusion Matrix Plot</w:t>
      </w:r>
    </w:p>
    <w:p>
      <w:pPr>
        <w:pStyle w:val="style179"/>
        <w:numPr>
          <w:ilvl w:val="0"/>
          <w:numId w:val="42"/>
        </w:numPr>
        <w:rPr>
          <w:color w:val="000000"/>
          <w:sz w:val="24"/>
          <w:szCs w:val="24"/>
        </w:rPr>
      </w:pPr>
      <w:r>
        <w:rPr>
          <w:color w:val="3399ff"/>
          <w:sz w:val="24"/>
          <w:szCs w:val="24"/>
          <w:lang w:val="en-US"/>
        </w:rPr>
        <w:t xml:space="preserve"> </w:t>
      </w:r>
      <w:r>
        <w:rPr>
          <w:color w:val="000000"/>
          <w:sz w:val="24"/>
          <w:szCs w:val="24"/>
          <w:lang w:val="en-US"/>
        </w:rPr>
        <w:t>Code</w:t>
      </w:r>
    </w:p>
    <w:p>
      <w:pPr>
        <w:numPr>
          <w:ilvl w:val="0"/>
          <w:numId w:val="0"/>
        </w:numPr>
        <w:ind w:firstLineChars="200"/>
        <w:rPr>
          <w:color w:val="000000"/>
          <w:sz w:val="24"/>
          <w:szCs w:val="24"/>
        </w:rPr>
      </w:pPr>
      <w:r>
        <w:rPr>
          <w:color w:val="000000"/>
          <w:sz w:val="24"/>
          <w:szCs w:val="24"/>
          <w:lang w:val="en-US"/>
        </w:rPr>
        <w:t>import seaborn as sns</w:t>
      </w:r>
    </w:p>
    <w:p>
      <w:pPr>
        <w:pStyle w:val="style0"/>
        <w:numPr>
          <w:ilvl w:val="0"/>
          <w:numId w:val="0"/>
        </w:numPr>
        <w:ind w:firstLineChars="200"/>
        <w:rPr>
          <w:color w:val="000000"/>
          <w:sz w:val="24"/>
          <w:szCs w:val="24"/>
        </w:rPr>
      </w:pPr>
      <w:r>
        <w:rPr>
          <w:color w:val="000000"/>
          <w:sz w:val="24"/>
          <w:szCs w:val="24"/>
          <w:lang w:val="en-US"/>
        </w:rPr>
        <w:t>import matplotlib.pyplot as plt</w:t>
      </w:r>
    </w:p>
    <w:p>
      <w:pPr>
        <w:pStyle w:val="style0"/>
        <w:numPr>
          <w:ilvl w:val="0"/>
          <w:numId w:val="0"/>
        </w:numPr>
        <w:ind w:firstLineChars="200"/>
        <w:rPr>
          <w:color w:val="000000"/>
          <w:sz w:val="24"/>
          <w:szCs w:val="24"/>
          <w:lang w:val="en-US"/>
        </w:rPr>
      </w:pPr>
      <w:r>
        <w:rPr>
          <w:color w:val="000000"/>
          <w:sz w:val="24"/>
          <w:szCs w:val="24"/>
          <w:lang w:val="en-US"/>
        </w:rPr>
        <w:t>from sklearn.metrics import confusion_matrix</w:t>
      </w:r>
    </w:p>
    <w:p>
      <w:pPr>
        <w:pStyle w:val="style0"/>
        <w:numPr>
          <w:ilvl w:val="0"/>
          <w:numId w:val="0"/>
        </w:numPr>
        <w:ind w:firstLineChars="200"/>
        <w:rPr>
          <w:color w:val="000000"/>
          <w:sz w:val="24"/>
          <w:szCs w:val="24"/>
        </w:rPr>
      </w:pPr>
      <w:r>
        <w:rPr>
          <w:color w:val="000000"/>
          <w:sz w:val="24"/>
          <w:szCs w:val="24"/>
          <w:lang w:val="en-US"/>
        </w:rPr>
        <w:t>cm = confusion_matrix(y_test, y_pred)</w:t>
      </w:r>
    </w:p>
    <w:p>
      <w:pPr>
        <w:pStyle w:val="style0"/>
        <w:numPr>
          <w:ilvl w:val="0"/>
          <w:numId w:val="0"/>
        </w:numPr>
        <w:ind w:firstLineChars="200"/>
        <w:rPr>
          <w:color w:val="000000"/>
          <w:sz w:val="24"/>
          <w:szCs w:val="24"/>
        </w:rPr>
      </w:pPr>
      <w:r>
        <w:rPr>
          <w:color w:val="000000"/>
          <w:sz w:val="24"/>
          <w:szCs w:val="24"/>
          <w:lang w:val="en-US"/>
        </w:rPr>
        <w:t>sns.heatmap(cm, annot=True, fmt='d', cmap='Blues')</w:t>
      </w:r>
    </w:p>
    <w:p>
      <w:pPr>
        <w:pStyle w:val="style0"/>
        <w:numPr>
          <w:ilvl w:val="0"/>
          <w:numId w:val="0"/>
        </w:numPr>
        <w:ind w:firstLineChars="200"/>
        <w:rPr>
          <w:color w:val="000000"/>
          <w:sz w:val="24"/>
          <w:szCs w:val="24"/>
        </w:rPr>
      </w:pPr>
      <w:r>
        <w:rPr>
          <w:color w:val="000000"/>
          <w:sz w:val="24"/>
          <w:szCs w:val="24"/>
          <w:lang w:val="en-US"/>
        </w:rPr>
        <w:t>plt.xlabel("Predicted")</w:t>
      </w:r>
    </w:p>
    <w:p>
      <w:pPr>
        <w:pStyle w:val="style0"/>
        <w:numPr>
          <w:ilvl w:val="0"/>
          <w:numId w:val="0"/>
        </w:numPr>
        <w:ind w:firstLineChars="200"/>
        <w:rPr>
          <w:color w:val="000000"/>
          <w:sz w:val="24"/>
          <w:szCs w:val="24"/>
        </w:rPr>
      </w:pPr>
      <w:r>
        <w:rPr>
          <w:color w:val="000000"/>
          <w:sz w:val="24"/>
          <w:szCs w:val="24"/>
          <w:lang w:val="en-US"/>
        </w:rPr>
        <w:t>plt.ylabel("Actual")</w:t>
      </w:r>
    </w:p>
    <w:p>
      <w:pPr>
        <w:pStyle w:val="style0"/>
        <w:numPr>
          <w:ilvl w:val="0"/>
          <w:numId w:val="0"/>
        </w:numPr>
        <w:ind w:firstLineChars="200"/>
        <w:rPr>
          <w:color w:val="000000"/>
          <w:sz w:val="24"/>
          <w:szCs w:val="24"/>
        </w:rPr>
      </w:pPr>
      <w:r>
        <w:rPr>
          <w:color w:val="000000"/>
          <w:sz w:val="24"/>
          <w:szCs w:val="24"/>
          <w:lang w:val="en-US"/>
        </w:rPr>
        <w:t>plt.title("Confusion Matrix")</w:t>
      </w:r>
    </w:p>
    <w:p>
      <w:pPr>
        <w:pStyle w:val="style0"/>
        <w:numPr>
          <w:ilvl w:val="0"/>
          <w:numId w:val="0"/>
        </w:numPr>
        <w:ind w:firstLineChars="200"/>
        <w:rPr>
          <w:color w:val="000000"/>
          <w:sz w:val="24"/>
          <w:szCs w:val="24"/>
        </w:rPr>
      </w:pPr>
      <w:r>
        <w:rPr>
          <w:color w:val="000000"/>
          <w:sz w:val="24"/>
          <w:szCs w:val="24"/>
          <w:lang w:val="en-US"/>
        </w:rPr>
        <w:t>plt.show()</w:t>
      </w:r>
    </w:p>
    <w:p>
      <w:pPr>
        <w:pStyle w:val="style0"/>
        <w:tabs>
          <w:tab w:val="left" w:leader="none" w:pos="1206"/>
        </w:tabs>
        <w:rPr>
          <w:color w:val="000000"/>
          <w:sz w:val="24"/>
          <w:szCs w:val="24"/>
        </w:rPr>
      </w:pPr>
    </w:p>
    <w:p>
      <w:pPr>
        <w:pStyle w:val="style0"/>
        <w:tabs>
          <w:tab w:val="left" w:leader="none" w:pos="1206"/>
        </w:tabs>
        <w:rPr/>
      </w:pPr>
    </w:p>
    <w:p>
      <w:pPr>
        <w:pStyle w:val="style0"/>
        <w:tabs>
          <w:tab w:val="left" w:leader="none" w:pos="1206"/>
        </w:tabs>
        <w:rPr>
          <w:color w:val="000000"/>
          <w:sz w:val="24"/>
          <w:szCs w:val="24"/>
        </w:rPr>
      </w:pPr>
      <w:r>
        <w:rPr/>
        <w:drawing>
          <wp:inline distL="114300" distT="0" distB="0" distR="114300">
            <wp:extent cx="4271814" cy="2380827"/>
            <wp:effectExtent l="0" t="0" r="0" b="0"/>
            <wp:docPr id="106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2" name="Image"/>
                    <pic:cNvPicPr/>
                  </pic:nvPicPr>
                  <pic:blipFill>
                    <a:blip r:embed="rId22" cstate="print"/>
                    <a:srcRect l="0" t="0" r="0" b="0"/>
                    <a:stretch/>
                  </pic:blipFill>
                  <pic:spPr>
                    <a:xfrm rot="0">
                      <a:off x="0" y="0"/>
                      <a:ext cx="4271814" cy="2380827"/>
                    </a:xfrm>
                    <a:prstGeom prst="rect"/>
                  </pic:spPr>
                </pic:pic>
              </a:graphicData>
            </a:graphic>
          </wp:inline>
        </w:drawing>
      </w:r>
    </w:p>
    <w:p>
      <w:pPr>
        <w:pStyle w:val="style0"/>
        <w:rPr>
          <w:noProof/>
        </w:rPr>
      </w:pPr>
    </w:p>
    <w:p>
      <w:pPr>
        <w:pStyle w:val="style0"/>
        <w:rPr>
          <w:noProof/>
        </w:rPr>
      </w:pPr>
    </w:p>
    <w:p>
      <w:pPr>
        <w:pStyle w:val="style0"/>
        <w:rPr>
          <w:color w:val="000000"/>
          <w:sz w:val="24"/>
          <w:szCs w:val="24"/>
          <w:lang w:val="en-US"/>
        </w:rPr>
      </w:pPr>
      <w:r>
        <w:rPr>
          <w:color w:val="3399ff"/>
          <w:sz w:val="24"/>
          <w:szCs w:val="24"/>
          <w:lang w:val="en-US"/>
        </w:rPr>
        <w:t xml:space="preserve">2. ROC Curve </w:t>
      </w:r>
    </w:p>
    <w:p>
      <w:pPr>
        <w:pStyle w:val="style179"/>
        <w:numPr>
          <w:ilvl w:val="0"/>
          <w:numId w:val="43"/>
        </w:numPr>
        <w:rPr>
          <w:color w:val="000000"/>
          <w:sz w:val="24"/>
          <w:szCs w:val="24"/>
        </w:rPr>
      </w:pPr>
      <w:r>
        <w:rPr>
          <w:color w:val="000000"/>
          <w:sz w:val="24"/>
          <w:szCs w:val="24"/>
          <w:lang w:val="en-US"/>
        </w:rPr>
        <w:t>Code</w:t>
      </w:r>
    </w:p>
    <w:p>
      <w:pPr>
        <w:pStyle w:val="style0"/>
        <w:rPr>
          <w:color w:val="000000"/>
          <w:sz w:val="24"/>
          <w:szCs w:val="24"/>
        </w:rPr>
      </w:pPr>
      <w:r>
        <w:rPr>
          <w:color w:val="000000"/>
          <w:sz w:val="24"/>
          <w:szCs w:val="24"/>
          <w:lang w:val="en-US"/>
        </w:rPr>
        <w:t>from sklearn.metrics import roc_curve, auc</w:t>
      </w:r>
    </w:p>
    <w:p>
      <w:pPr>
        <w:pStyle w:val="style0"/>
        <w:rPr>
          <w:color w:val="000000"/>
          <w:sz w:val="24"/>
          <w:szCs w:val="24"/>
        </w:rPr>
      </w:pPr>
      <w:r>
        <w:rPr>
          <w:color w:val="000000"/>
          <w:sz w:val="24"/>
          <w:szCs w:val="24"/>
          <w:lang w:val="en-US"/>
        </w:rPr>
        <w:t>y_prob = model.predict_proba(X_test)[:, 1]</w:t>
      </w:r>
    </w:p>
    <w:p>
      <w:pPr>
        <w:pStyle w:val="style0"/>
        <w:rPr>
          <w:color w:val="000000"/>
          <w:sz w:val="24"/>
          <w:szCs w:val="24"/>
        </w:rPr>
      </w:pPr>
      <w:r>
        <w:rPr>
          <w:color w:val="000000"/>
          <w:sz w:val="24"/>
          <w:szCs w:val="24"/>
          <w:lang w:val="en-US"/>
        </w:rPr>
        <w:t>fpr, tpr, _ = roc_curve(y_test, y_prob)</w:t>
      </w:r>
    </w:p>
    <w:p>
      <w:pPr>
        <w:pStyle w:val="style0"/>
        <w:rPr>
          <w:color w:val="000000"/>
          <w:sz w:val="24"/>
          <w:szCs w:val="24"/>
        </w:rPr>
      </w:pPr>
      <w:r>
        <w:rPr>
          <w:color w:val="000000"/>
          <w:sz w:val="24"/>
          <w:szCs w:val="24"/>
          <w:lang w:val="en-US"/>
        </w:rPr>
        <w:t>roc_auc = auc(fpr, tpr)</w:t>
      </w:r>
    </w:p>
    <w:p>
      <w:pPr>
        <w:pStyle w:val="style0"/>
        <w:rPr>
          <w:color w:val="000000"/>
          <w:sz w:val="24"/>
          <w:szCs w:val="24"/>
        </w:rPr>
      </w:pPr>
      <w:r>
        <w:rPr>
          <w:color w:val="000000"/>
          <w:sz w:val="24"/>
          <w:szCs w:val="24"/>
          <w:lang w:val="en-US"/>
        </w:rPr>
        <w:t>plt.plot(fpr, tpr, label="AUC = " + str(round(roc_auc, 2)))</w:t>
      </w:r>
    </w:p>
    <w:p>
      <w:pPr>
        <w:pStyle w:val="style0"/>
        <w:rPr>
          <w:color w:val="000000"/>
          <w:sz w:val="24"/>
          <w:szCs w:val="24"/>
        </w:rPr>
      </w:pPr>
      <w:r>
        <w:rPr>
          <w:color w:val="000000"/>
          <w:sz w:val="24"/>
          <w:szCs w:val="24"/>
          <w:lang w:val="en-US"/>
        </w:rPr>
        <w:t>plt.plot([0,1], [0,1], linestyle='--')</w:t>
      </w:r>
    </w:p>
    <w:p>
      <w:pPr>
        <w:pStyle w:val="style0"/>
        <w:rPr>
          <w:color w:val="000000"/>
          <w:sz w:val="24"/>
          <w:szCs w:val="24"/>
        </w:rPr>
      </w:pPr>
      <w:r>
        <w:rPr>
          <w:color w:val="000000"/>
          <w:sz w:val="24"/>
          <w:szCs w:val="24"/>
          <w:lang w:val="en-US"/>
        </w:rPr>
        <w:t>plt.xlabel("False Positive Rate")</w:t>
      </w:r>
    </w:p>
    <w:p>
      <w:pPr>
        <w:pStyle w:val="style0"/>
        <w:rPr>
          <w:color w:val="000000"/>
          <w:sz w:val="24"/>
          <w:szCs w:val="24"/>
        </w:rPr>
      </w:pPr>
      <w:r>
        <w:rPr>
          <w:color w:val="000000"/>
          <w:sz w:val="24"/>
          <w:szCs w:val="24"/>
          <w:lang w:val="en-US"/>
        </w:rPr>
        <w:t>plt.ylabel("True Positive Rate")</w:t>
      </w:r>
    </w:p>
    <w:p>
      <w:pPr>
        <w:pStyle w:val="style0"/>
        <w:rPr>
          <w:color w:val="000000"/>
          <w:sz w:val="24"/>
          <w:szCs w:val="24"/>
        </w:rPr>
      </w:pPr>
      <w:r>
        <w:rPr>
          <w:color w:val="000000"/>
          <w:sz w:val="24"/>
          <w:szCs w:val="24"/>
          <w:lang w:val="en-US"/>
        </w:rPr>
        <w:t>plt.title("ROC Curve")</w:t>
      </w:r>
    </w:p>
    <w:p>
      <w:pPr>
        <w:pStyle w:val="style0"/>
        <w:rPr>
          <w:color w:val="000000"/>
          <w:sz w:val="24"/>
          <w:szCs w:val="24"/>
        </w:rPr>
      </w:pPr>
      <w:r>
        <w:rPr>
          <w:color w:val="000000"/>
          <w:sz w:val="24"/>
          <w:szCs w:val="24"/>
          <w:lang w:val="en-US"/>
        </w:rPr>
        <w:t>plt.legend()</w:t>
      </w:r>
    </w:p>
    <w:p>
      <w:pPr>
        <w:pStyle w:val="style0"/>
        <w:rPr>
          <w:color w:val="000000"/>
          <w:sz w:val="24"/>
          <w:szCs w:val="24"/>
        </w:rPr>
      </w:pPr>
      <w:r>
        <w:rPr>
          <w:color w:val="000000"/>
          <w:sz w:val="24"/>
          <w:szCs w:val="24"/>
          <w:lang w:val="en-US"/>
        </w:rPr>
        <w:t>plt.show()</w:t>
      </w:r>
    </w:p>
    <w:p>
      <w:pPr>
        <w:pStyle w:val="style0"/>
        <w:rPr>
          <w:color w:val="000000"/>
          <w:sz w:val="24"/>
          <w:szCs w:val="24"/>
          <w:lang w:val="en-US"/>
        </w:rPr>
      </w:pPr>
      <w:r>
        <w:rPr/>
        <w:drawing>
          <wp:inline distL="114300" distT="0" distB="0" distR="114300">
            <wp:extent cx="4036911" cy="2789243"/>
            <wp:effectExtent l="0" t="0" r="0" b="0"/>
            <wp:docPr id="106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3" name="Image"/>
                    <pic:cNvPicPr/>
                  </pic:nvPicPr>
                  <pic:blipFill>
                    <a:blip r:embed="rId23" cstate="print"/>
                    <a:srcRect l="0" t="0" r="0" b="0"/>
                    <a:stretch/>
                  </pic:blipFill>
                  <pic:spPr>
                    <a:xfrm rot="0">
                      <a:off x="0" y="0"/>
                      <a:ext cx="4036911" cy="2789243"/>
                    </a:xfrm>
                    <a:prstGeom prst="rect"/>
                  </pic:spPr>
                </pic:pic>
              </a:graphicData>
            </a:graphic>
          </wp:inline>
        </w:drawing>
      </w:r>
    </w:p>
    <w:p>
      <w:pPr>
        <w:pStyle w:val="style0"/>
        <w:rPr>
          <w:color w:val="000000"/>
          <w:sz w:val="24"/>
          <w:szCs w:val="24"/>
          <w:lang w:val="en-US"/>
        </w:rPr>
      </w:pPr>
    </w:p>
    <w:p>
      <w:pPr>
        <w:pStyle w:val="style0"/>
        <w:rPr>
          <w:color w:val="000000"/>
          <w:sz w:val="24"/>
          <w:szCs w:val="24"/>
          <w:lang w:val="en-US"/>
        </w:rPr>
      </w:pPr>
    </w:p>
    <w:p>
      <w:pPr>
        <w:pStyle w:val="style0"/>
        <w:rPr>
          <w:color w:val="3399ff"/>
          <w:sz w:val="24"/>
          <w:szCs w:val="24"/>
        </w:rPr>
      </w:pPr>
      <w:r>
        <w:rPr>
          <w:color w:val="3399ff"/>
          <w:sz w:val="24"/>
          <w:szCs w:val="24"/>
          <w:lang w:val="en-US"/>
        </w:rPr>
        <w:t>3.Random Forest</w:t>
      </w:r>
    </w:p>
    <w:p>
      <w:pPr>
        <w:pStyle w:val="style179"/>
        <w:numPr>
          <w:ilvl w:val="0"/>
          <w:numId w:val="44"/>
        </w:numPr>
        <w:rPr>
          <w:color w:val="000000"/>
          <w:sz w:val="24"/>
          <w:szCs w:val="24"/>
        </w:rPr>
      </w:pPr>
      <w:r>
        <w:rPr>
          <w:color w:val="000000"/>
          <w:sz w:val="24"/>
          <w:szCs w:val="24"/>
          <w:lang w:val="en-US"/>
        </w:rPr>
        <w:t>Code</w:t>
      </w:r>
    </w:p>
    <w:p>
      <w:pPr>
        <w:pStyle w:val="style0"/>
        <w:rPr>
          <w:color w:val="000000"/>
          <w:sz w:val="24"/>
          <w:szCs w:val="24"/>
        </w:rPr>
      </w:pPr>
      <w:r>
        <w:rPr>
          <w:color w:val="000000"/>
          <w:sz w:val="24"/>
          <w:szCs w:val="24"/>
          <w:lang w:val="en-US"/>
        </w:rPr>
        <w:t>import numpy as np</w:t>
      </w:r>
    </w:p>
    <w:p>
      <w:pPr>
        <w:pStyle w:val="style0"/>
        <w:rPr>
          <w:color w:val="000000"/>
          <w:sz w:val="24"/>
          <w:szCs w:val="24"/>
        </w:rPr>
      </w:pPr>
      <w:r>
        <w:rPr>
          <w:color w:val="000000"/>
          <w:sz w:val="24"/>
          <w:szCs w:val="24"/>
          <w:lang w:val="en-US"/>
        </w:rPr>
        <w:t>importances = model.feature_importances_</w:t>
      </w:r>
    </w:p>
    <w:p>
      <w:pPr>
        <w:pStyle w:val="style0"/>
        <w:rPr>
          <w:color w:val="000000"/>
          <w:sz w:val="24"/>
          <w:szCs w:val="24"/>
        </w:rPr>
      </w:pPr>
      <w:r>
        <w:rPr>
          <w:color w:val="000000"/>
          <w:sz w:val="24"/>
          <w:szCs w:val="24"/>
          <w:lang w:val="en-US"/>
        </w:rPr>
        <w:t>features = data.drop('is_fraud', axis=1).columns</w:t>
      </w:r>
    </w:p>
    <w:p>
      <w:pPr>
        <w:pStyle w:val="style0"/>
        <w:rPr>
          <w:color w:val="000000"/>
          <w:sz w:val="24"/>
          <w:szCs w:val="24"/>
        </w:rPr>
      </w:pPr>
      <w:r>
        <w:rPr>
          <w:color w:val="000000"/>
          <w:sz w:val="24"/>
          <w:szCs w:val="24"/>
          <w:lang w:val="en-US"/>
        </w:rPr>
        <w:t>indices = np.argsort(importances)[-10:]</w:t>
      </w:r>
    </w:p>
    <w:p>
      <w:pPr>
        <w:pStyle w:val="style0"/>
        <w:rPr>
          <w:color w:val="000000"/>
          <w:sz w:val="24"/>
          <w:szCs w:val="24"/>
        </w:rPr>
      </w:pPr>
      <w:r>
        <w:rPr>
          <w:color w:val="000000"/>
          <w:sz w:val="24"/>
          <w:szCs w:val="24"/>
          <w:lang w:val="en-US"/>
        </w:rPr>
        <w:t>plt.barh(range(len(indices)), importances[indices])</w:t>
      </w:r>
    </w:p>
    <w:p>
      <w:pPr>
        <w:pStyle w:val="style0"/>
        <w:rPr>
          <w:color w:val="000000"/>
          <w:sz w:val="24"/>
          <w:szCs w:val="24"/>
        </w:rPr>
      </w:pPr>
      <w:r>
        <w:rPr>
          <w:color w:val="000000"/>
          <w:sz w:val="24"/>
          <w:szCs w:val="24"/>
          <w:lang w:val="en-US"/>
        </w:rPr>
        <w:t>plt.yticks(range(len(indices)), [features[i] for i in indices])</w:t>
      </w:r>
    </w:p>
    <w:p>
      <w:pPr>
        <w:pStyle w:val="style0"/>
        <w:rPr>
          <w:color w:val="000000"/>
          <w:sz w:val="24"/>
          <w:szCs w:val="24"/>
        </w:rPr>
      </w:pPr>
      <w:r>
        <w:rPr>
          <w:color w:val="000000"/>
          <w:sz w:val="24"/>
          <w:szCs w:val="24"/>
          <w:lang w:val="en-US"/>
        </w:rPr>
        <w:t>plt.title("Top 10 Important Features")</w:t>
      </w:r>
    </w:p>
    <w:p>
      <w:pPr>
        <w:pStyle w:val="style0"/>
        <w:rPr>
          <w:color w:val="000000"/>
          <w:sz w:val="24"/>
          <w:szCs w:val="24"/>
        </w:rPr>
      </w:pPr>
      <w:r>
        <w:rPr>
          <w:color w:val="000000"/>
          <w:sz w:val="24"/>
          <w:szCs w:val="24"/>
          <w:lang w:val="en-US"/>
        </w:rPr>
        <w:t>plt.show()</w:t>
      </w:r>
    </w:p>
    <w:p>
      <w:pPr>
        <w:pStyle w:val="style0"/>
        <w:tabs>
          <w:tab w:val="left" w:leader="none" w:pos="1206"/>
        </w:tabs>
        <w:ind w:left="720"/>
        <w:rPr>
          <w:color w:val="000000"/>
          <w:sz w:val="24"/>
          <w:szCs w:val="24"/>
        </w:rPr>
      </w:pPr>
      <w:r>
        <w:rPr/>
        <w:drawing>
          <wp:inline distL="114300" distT="0" distB="0" distR="114300">
            <wp:extent cx="3591237" cy="2077534"/>
            <wp:effectExtent l="0" t="0" r="0" b="0"/>
            <wp:docPr id="106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4" name="Image"/>
                    <pic:cNvPicPr/>
                  </pic:nvPicPr>
                  <pic:blipFill>
                    <a:blip r:embed="rId24" cstate="print"/>
                    <a:srcRect l="0" t="0" r="0" b="0"/>
                    <a:stretch/>
                  </pic:blipFill>
                  <pic:spPr>
                    <a:xfrm rot="0">
                      <a:off x="0" y="0"/>
                      <a:ext cx="3591237" cy="2077534"/>
                    </a:xfrm>
                    <a:prstGeom prst="rect"/>
                  </pic:spPr>
                </pic:pic>
              </a:graphicData>
            </a:graphic>
          </wp:inline>
        </w:drawing>
      </w:r>
    </w:p>
    <w:p>
      <w:pPr>
        <w:pStyle w:val="style0"/>
        <w:rPr>
          <w:noProof/>
        </w:rPr>
      </w:pPr>
    </w:p>
    <w:p>
      <w:pPr>
        <w:pStyle w:val="style0"/>
        <w:rPr>
          <w:noProof/>
        </w:rPr>
      </w:pPr>
    </w:p>
    <w:p>
      <w:pPr>
        <w:pStyle w:val="style0"/>
        <w:rPr>
          <w:sz w:val="24"/>
          <w:szCs w:val="24"/>
        </w:rPr>
      </w:pPr>
      <w:r>
        <w:rPr>
          <w:noProof/>
        </w:rPr>
        <w:t xml:space="preserve">        </w:t>
      </w:r>
    </w:p>
    <w:p>
      <w:pPr>
        <w:pStyle w:val="style0"/>
        <w:rPr>
          <w:sz w:val="24"/>
          <w:szCs w:val="24"/>
        </w:rPr>
      </w:pPr>
      <w:r>
        <w:rPr>
          <w:sz w:val="24"/>
          <w:szCs w:val="24"/>
        </w:rPr>
        <w:t xml:space="preserve">   </w:t>
        <w:tab/>
      </w:r>
    </w:p>
    <w:p>
      <w:pPr>
        <w:pStyle w:val="style0"/>
        <w:tabs>
          <w:tab w:val="left" w:leader="none" w:pos="2316"/>
        </w:tabs>
        <w:rPr>
          <w:b/>
          <w:bCs/>
          <w:i/>
          <w:iCs/>
          <w:color w:val="548dd4"/>
          <w:sz w:val="48"/>
          <w:szCs w:val="48"/>
        </w:rPr>
      </w:pPr>
      <w:r>
        <w:rPr>
          <w:i/>
          <w:iCs/>
          <w:color w:val="548dd4"/>
          <w:sz w:val="48"/>
          <w:szCs w:val="48"/>
        </w:rPr>
        <w:t>Explanation</w:t>
      </w:r>
      <w:r>
        <w:rPr>
          <w:b/>
          <w:bCs/>
          <w:color w:val="548dd4"/>
          <w:sz w:val="48"/>
          <w:szCs w:val="48"/>
        </w:rPr>
        <w:t>:-</w:t>
      </w:r>
    </w:p>
    <w:p>
      <w:pPr>
        <w:pStyle w:val="style0"/>
        <w:tabs>
          <w:tab w:val="left" w:leader="none" w:pos="2316"/>
        </w:tabs>
        <w:rPr>
          <w:i/>
          <w:iCs/>
          <w:color w:val="000000"/>
          <w:sz w:val="24"/>
          <w:szCs w:val="24"/>
        </w:rPr>
      </w:pPr>
      <w:r>
        <w:rPr>
          <w:i/>
          <w:iCs/>
          <w:color w:val="000000"/>
          <w:sz w:val="24"/>
          <w:szCs w:val="24"/>
        </w:rPr>
        <w:t>The Credit Card Fraud Detection system uses machine learning techniques to identify fraudulent transactions from a dataset containing transaction details. The dataset includes features such as transaction amount, time, and other behavioral indicators. Data preprocessing is performed to clean the data, handle categorical variables, and scale features for better model performance. Exploratory Data Analysis (EDA) is used to understand patterns and detect class imbalance.</w:t>
      </w:r>
    </w:p>
    <w:p>
      <w:pPr>
        <w:pStyle w:val="style0"/>
        <w:tabs>
          <w:tab w:val="left" w:leader="none" w:pos="2316"/>
        </w:tabs>
        <w:rPr>
          <w:i/>
          <w:iCs/>
          <w:color w:val="000000"/>
          <w:sz w:val="24"/>
          <w:szCs w:val="24"/>
        </w:rPr>
      </w:pPr>
      <w:r>
        <w:rPr>
          <w:i/>
          <w:iCs/>
          <w:color w:val="000000"/>
          <w:sz w:val="24"/>
          <w:szCs w:val="24"/>
          <w:lang w:val="en-US"/>
        </w:rPr>
        <w:t>A machine learning model, such as Random Forest, is trained on the processed data to classify transactions as fraudulent or legitimate. The model is evaluated using metrics like precision, recall, F1-score, and ROC-AUC. Visualization techniques such as confusion matrix and ROC curve help in understanding model performance. This approach enables efficient and accurate fraud detection.</w:t>
      </w:r>
    </w:p>
    <w:p>
      <w:pPr>
        <w:pStyle w:val="style0"/>
        <w:tabs>
          <w:tab w:val="left" w:leader="none" w:pos="2316"/>
        </w:tabs>
        <w:rPr>
          <w:b/>
          <w:bCs/>
          <w:i/>
          <w:iCs/>
          <w:color w:val="548dd4"/>
          <w:sz w:val="48"/>
          <w:szCs w:val="48"/>
        </w:rPr>
      </w:pPr>
      <w:r>
        <w:rPr>
          <w:b/>
          <w:bCs/>
          <w:i/>
          <w:iCs/>
          <w:color w:val="548dd4"/>
          <w:sz w:val="48"/>
          <w:szCs w:val="48"/>
        </w:rPr>
        <w:t>S</w:t>
      </w:r>
      <w:r>
        <w:rPr>
          <w:b/>
          <w:bCs/>
          <w:i/>
          <w:iCs/>
          <w:color w:val="548dd4"/>
          <w:sz w:val="48"/>
          <w:szCs w:val="48"/>
        </w:rPr>
        <w:t>ummary:-</w:t>
      </w:r>
    </w:p>
    <w:p>
      <w:pPr>
        <w:pStyle w:val="style0"/>
        <w:tabs>
          <w:tab w:val="left" w:leader="none" w:pos="2316"/>
        </w:tabs>
        <w:jc w:val="both"/>
        <w:rPr>
          <w:i/>
          <w:iCs/>
          <w:color w:val="000000"/>
          <w:sz w:val="24"/>
          <w:szCs w:val="24"/>
        </w:rPr>
      </w:pPr>
      <w:r>
        <w:rPr>
          <w:i/>
          <w:iCs/>
          <w:color w:val="000000"/>
          <w:sz w:val="24"/>
          <w:szCs w:val="24"/>
        </w:rPr>
        <w:t>This project focuses on detecting credit card fraud using machine learning techniques. The dataset contains transaction details, including features such as amount, time, and other behavioral attributes, along with a target variable indicating whether a transaction is fraudulent. Data preprocessing steps like handling categorical variables, removing unnecessary features, and scaling are performed to prepare the data. Exploratory Data Analysis helps in understanding patterns and class imbalance. A machine learning model, such as Random Forest, is trained to classify transactions, and its performance is evaluated using metrics like precision, recall, F1-score, and ROC-AUC. The results show that the system can effectively identify fraudulent transactions, making it useful for improving financial security.</w:t>
      </w:r>
    </w:p>
    <w:p>
      <w:pPr>
        <w:pStyle w:val="style0"/>
        <w:tabs>
          <w:tab w:val="left" w:leader="none" w:pos="2316"/>
        </w:tabs>
        <w:jc w:val="both"/>
        <w:rPr>
          <w:b/>
          <w:bCs/>
          <w:i/>
          <w:iCs/>
          <w:color w:val="548dd4"/>
          <w:sz w:val="48"/>
          <w:szCs w:val="48"/>
        </w:rPr>
      </w:pPr>
      <w:r>
        <w:rPr>
          <w:b/>
          <w:bCs/>
          <w:i/>
          <w:iCs/>
          <w:color w:val="548dd4"/>
          <w:sz w:val="48"/>
          <w:szCs w:val="48"/>
        </w:rPr>
        <w:t>Conclusion:-</w:t>
      </w:r>
    </w:p>
    <w:p>
      <w:pPr>
        <w:pStyle w:val="style0"/>
        <w:tabs>
          <w:tab w:val="left" w:leader="none" w:pos="2316"/>
        </w:tabs>
        <w:rPr>
          <w:i/>
          <w:iCs/>
          <w:color w:val="000000"/>
          <w:sz w:val="24"/>
          <w:szCs w:val="24"/>
        </w:rPr>
      </w:pPr>
      <w:r>
        <w:rPr>
          <w:i/>
          <w:iCs/>
          <w:color w:val="000000"/>
          <w:sz w:val="24"/>
          <w:szCs w:val="24"/>
        </w:rPr>
        <w:t>The machine learning-based credit card fraud detection system successfully identifies fraudulent transactions with good accuracy. By handling imbalanced data and applying appropriate algorithms, the model achieves high recall and reasonable precision. The use of visualization and evaluation metrics ensures reliable performance analysis. This system helps in reducing financial losses and improving transaction security, and it can be further enhanced for real-time applications.</w:t>
      </w:r>
    </w:p>
    <w:p>
      <w:pPr>
        <w:pStyle w:val="style0"/>
        <w:tabs>
          <w:tab w:val="left" w:leader="none" w:pos="2316"/>
        </w:tabs>
        <w:rPr>
          <w:color w:val="000000"/>
          <w:sz w:val="32"/>
          <w:szCs w:val="32"/>
          <w:lang w:val="en-IN"/>
        </w:rPr>
      </w:pPr>
      <w:r>
        <w:rPr>
          <w:b/>
          <w:bCs/>
          <w:i/>
          <w:iCs/>
          <w:color w:val="548dd4"/>
          <w:sz w:val="48"/>
          <w:szCs w:val="48"/>
        </w:rPr>
        <w:t>Refernces</w:t>
      </w:r>
      <w:r>
        <w:rPr>
          <w:b/>
          <w:bCs/>
          <w:i/>
          <w:iCs/>
          <w:color w:val="548dd4"/>
          <w:sz w:val="48"/>
          <w:szCs w:val="48"/>
        </w:rPr>
        <w:t>:-</w:t>
      </w:r>
    </w:p>
    <w:p>
      <w:pPr>
        <w:pStyle w:val="style179"/>
        <w:numPr>
          <w:ilvl w:val="0"/>
          <w:numId w:val="37"/>
        </w:numPr>
        <w:tabs>
          <w:tab w:val="left" w:leader="none" w:pos="2316"/>
        </w:tabs>
        <w:rPr>
          <w:color w:val="000000"/>
          <w:sz w:val="32"/>
          <w:szCs w:val="32"/>
          <w:lang w:val="en-IN"/>
        </w:rPr>
      </w:pPr>
      <w:r>
        <w:rPr>
          <w:color w:val="000000"/>
          <w:sz w:val="32"/>
          <w:szCs w:val="32"/>
          <w:lang w:val="en-US"/>
        </w:rPr>
        <w:t>Kaggle – Credit Card Fraud Detection Dataset</w:t>
      </w:r>
    </w:p>
    <w:p>
      <w:pPr>
        <w:pStyle w:val="style179"/>
        <w:numPr>
          <w:ilvl w:val="0"/>
          <w:numId w:val="38"/>
        </w:numPr>
        <w:tabs>
          <w:tab w:val="left" w:leader="none" w:pos="2316"/>
        </w:tabs>
        <w:rPr>
          <w:color w:val="000000"/>
          <w:sz w:val="32"/>
          <w:szCs w:val="32"/>
          <w:lang w:val="en-IN"/>
        </w:rPr>
      </w:pPr>
      <w:r>
        <w:rPr>
          <w:color w:val="000000"/>
          <w:sz w:val="32"/>
          <w:szCs w:val="32"/>
          <w:lang w:val="en-US"/>
        </w:rPr>
        <w:t>Scikit-learn Documentation</w:t>
      </w:r>
    </w:p>
    <w:p>
      <w:pPr>
        <w:pStyle w:val="style179"/>
        <w:numPr>
          <w:ilvl w:val="0"/>
          <w:numId w:val="39"/>
        </w:numPr>
        <w:tabs>
          <w:tab w:val="left" w:leader="none" w:pos="2316"/>
        </w:tabs>
        <w:rPr>
          <w:color w:val="000000"/>
          <w:sz w:val="32"/>
          <w:szCs w:val="32"/>
          <w:lang w:val="en-IN"/>
        </w:rPr>
      </w:pPr>
      <w:r>
        <w:rPr>
          <w:color w:val="000000"/>
          <w:sz w:val="32"/>
          <w:szCs w:val="32"/>
          <w:lang w:val="en-US"/>
        </w:rPr>
        <w:t>TensorFlow Documentation</w:t>
      </w:r>
    </w:p>
    <w:p>
      <w:pPr>
        <w:pStyle w:val="style179"/>
        <w:numPr>
          <w:ilvl w:val="0"/>
          <w:numId w:val="40"/>
        </w:numPr>
        <w:tabs>
          <w:tab w:val="left" w:leader="none" w:pos="2316"/>
        </w:tabs>
        <w:rPr>
          <w:color w:val="000000"/>
          <w:sz w:val="32"/>
          <w:szCs w:val="32"/>
          <w:lang w:val="en-IN"/>
        </w:rPr>
      </w:pPr>
      <w:r>
        <w:rPr>
          <w:color w:val="000000"/>
          <w:sz w:val="32"/>
          <w:szCs w:val="32"/>
          <w:lang w:val="en-US"/>
        </w:rPr>
        <w:t>Hands-On Machine Learning with Scikit-Learn, Keras, and TensorFlow – Aurélien Géron</w:t>
      </w:r>
    </w:p>
    <w:p>
      <w:pPr>
        <w:pStyle w:val="style179"/>
        <w:numPr>
          <w:ilvl w:val="0"/>
          <w:numId w:val="41"/>
        </w:numPr>
        <w:tabs>
          <w:tab w:val="left" w:leader="none" w:pos="2316"/>
        </w:tabs>
        <w:rPr>
          <w:color w:val="000000"/>
          <w:sz w:val="32"/>
          <w:szCs w:val="32"/>
          <w:lang w:val="en-IN"/>
        </w:rPr>
      </w:pPr>
      <w:r>
        <w:rPr>
          <w:color w:val="000000"/>
          <w:sz w:val="32"/>
          <w:szCs w:val="32"/>
          <w:lang w:val="en-US"/>
        </w:rPr>
        <w:t>IEEE Papers on Fraud Detection</w:t>
      </w:r>
    </w:p>
    <w:p>
      <w:pPr>
        <w:pStyle w:val="style0"/>
        <w:tabs>
          <w:tab w:val="left" w:leader="none" w:pos="2316"/>
        </w:tabs>
        <w:rPr>
          <w:color w:val="000000"/>
          <w:sz w:val="32"/>
          <w:szCs w:val="32"/>
          <w:lang w:val="en-IN"/>
        </w:rPr>
      </w:pPr>
    </w:p>
    <w:p>
      <w:pPr>
        <w:pStyle w:val="style0"/>
        <w:tabs>
          <w:tab w:val="left" w:leader="none" w:pos="2316"/>
        </w:tabs>
        <w:rPr>
          <w:color w:val="000000"/>
          <w:sz w:val="32"/>
          <w:szCs w:val="32"/>
        </w:rPr>
      </w:pPr>
    </w:p>
    <w:p>
      <w:pPr>
        <w:pStyle w:val="style0"/>
        <w:tabs>
          <w:tab w:val="left" w:leader="none" w:pos="2316"/>
        </w:tabs>
        <w:rPr>
          <w:color w:val="000000"/>
          <w:sz w:val="32"/>
          <w:szCs w:val="32"/>
        </w:rPr>
      </w:pPr>
    </w:p>
    <w:p>
      <w:pPr>
        <w:pStyle w:val="style0"/>
        <w:tabs>
          <w:tab w:val="left" w:leader="none" w:pos="2316"/>
        </w:tabs>
        <w:jc w:val="both"/>
        <w:rPr>
          <w:i/>
          <w:iCs/>
          <w:color w:val="548dd4"/>
          <w:sz w:val="48"/>
          <w:szCs w:val="48"/>
        </w:rPr>
      </w:pPr>
    </w:p>
    <w:p>
      <w:pPr>
        <w:pStyle w:val="style0"/>
        <w:tabs>
          <w:tab w:val="left" w:leader="none" w:pos="2316"/>
        </w:tabs>
        <w:rPr>
          <w:sz w:val="24"/>
          <w:szCs w:val="24"/>
        </w:rPr>
      </w:pPr>
    </w:p>
    <w:p>
      <w:pPr>
        <w:pStyle w:val="style0"/>
        <w:tabs>
          <w:tab w:val="left" w:leader="none" w:pos="2316"/>
        </w:tabs>
        <w:rPr>
          <w:sz w:val="24"/>
          <w:szCs w:val="24"/>
        </w:rPr>
      </w:pPr>
    </w:p>
    <w:p>
      <w:pPr>
        <w:pStyle w:val="style0"/>
        <w:tabs>
          <w:tab w:val="left" w:leader="none" w:pos="2316"/>
        </w:tabs>
        <w:rPr>
          <w:sz w:val="24"/>
          <w:szCs w:val="24"/>
        </w:rPr>
      </w:pPr>
    </w:p>
    <w:p>
      <w:pPr>
        <w:pStyle w:val="style0"/>
        <w:tabs>
          <w:tab w:val="left" w:leader="none" w:pos="2316"/>
        </w:tabs>
        <w:rPr>
          <w:sz w:val="24"/>
          <w:szCs w:val="24"/>
        </w:rPr>
      </w:pPr>
    </w:p>
    <w:p>
      <w:pPr>
        <w:pStyle w:val="style0"/>
        <w:tabs>
          <w:tab w:val="left" w:leader="none" w:pos="2316"/>
        </w:tabs>
        <w:rPr>
          <w:sz w:val="24"/>
          <w:szCs w:val="24"/>
        </w:rPr>
      </w:pPr>
    </w:p>
    <w:p>
      <w:pPr>
        <w:pStyle w:val="style0"/>
        <w:tabs>
          <w:tab w:val="left" w:leader="none" w:pos="2316"/>
        </w:tabs>
        <w:rPr>
          <w:sz w:val="24"/>
          <w:szCs w:val="24"/>
        </w:rPr>
      </w:pPr>
    </w:p>
    <w:p>
      <w:pPr>
        <w:pStyle w:val="style0"/>
        <w:tabs>
          <w:tab w:val="left" w:leader="none" w:pos="2316"/>
        </w:tabs>
        <w:rPr>
          <w:noProof/>
        </w:rPr>
      </w:pPr>
    </w:p>
    <w:p>
      <w:pPr>
        <w:pStyle w:val="style0"/>
        <w:rPr>
          <w:noProof/>
        </w:rPr>
      </w:pPr>
    </w:p>
    <w:p>
      <w:pPr>
        <w:pStyle w:val="style0"/>
        <w:rPr>
          <w:sz w:val="24"/>
          <w:szCs w:val="24"/>
        </w:rPr>
      </w:pPr>
    </w:p>
    <w:sectPr>
      <w:headerReference w:type="default" r:id="rId25"/>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Symbol">
    <w:altName w:val="Symbol"/>
    <w:panose1 w:val="05050102010000020507"/>
    <w:charset w:val="02"/>
    <w:family w:val="roman"/>
    <w:pitch w:val="variable"/>
    <w:sig w:usb0="00000000" w:usb1="10000000" w:usb2="00000000" w:usb3="00000000" w:csb0="80000000" w:csb1="00000000"/>
  </w:font>
  <w:font w:name="Calibri">
    <w:altName w:val="Calibri"/>
    <w:panose1 w:val="020f0502020000030204"/>
    <w:charset w:val="00"/>
    <w:family w:val="swiss"/>
    <w:pitch w:val="variable"/>
    <w:sig w:usb0="E4002EFF" w:usb1="C200247B" w:usb2="00000009" w:usb3="00000000" w:csb0="000001FF" w:csb1="00000000"/>
  </w:font>
  <w:font w:name="Arial">
    <w:altName w:val="Arial"/>
    <w:panose1 w:val="020b0604020000020204"/>
    <w:charset w:val="00"/>
    <w:family w:val="swiss"/>
    <w:pitch w:val="variable"/>
    <w:sig w:usb0="E0002EFF" w:usb1="C000785B" w:usb2="00000009" w:usb3="00000000" w:csb0="000001FF" w:csb1="00000000"/>
  </w:font>
  <w:font w:name="Tahoma">
    <w:altName w:val="Tahoma"/>
    <w:panose1 w:val="020b0604030000040204"/>
    <w:charset w:val="00"/>
    <w:family w:val="swiss"/>
    <w:pitch w:val="variable"/>
    <w:sig w:usb0="E1002EFF" w:usb1="C000605B" w:usb2="00000029" w:usb3="00000000" w:csb0="000101FF" w:csb1="00000000"/>
  </w:font>
  <w:font w:name="Cambria">
    <w:altName w:val="Cambria"/>
    <w:panose1 w:val="02040503050000030204"/>
    <w:charset w:val="00"/>
    <w:family w:val="roman"/>
    <w:pitch w:val="variable"/>
    <w:sig w:usb0="E00006FF" w:usb1="420024FF" w:usb2="02000000" w:usb3="00000000" w:csb0="0000019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color w:val="4f81bd"/>
      </w:rPr>
    </w:pPr>
  </w:p>
  <w:p>
    <w:pPr>
      <w:pStyle w:val="style0"/>
      <w:rPr>
        <w:b/>
        <w:bCs/>
        <w:color w:val="548dd4"/>
        <w:sz w:val="36"/>
        <w:szCs w:val="3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C32383A"/>
    <w:lvl w:ilvl="0" w:tplc="0409000B">
      <w:start w:val="1"/>
      <w:numFmt w:val="bullet"/>
      <w:lvlText w:val=""/>
      <w:lvlJc w:val="left"/>
      <w:pPr>
        <w:ind w:left="2646" w:hanging="360"/>
      </w:pPr>
      <w:rPr>
        <w:rFonts w:ascii="Wingdings" w:hAnsi="Wingdings" w:hint="default"/>
        <w:color w:val="auto"/>
      </w:rPr>
    </w:lvl>
    <w:lvl w:ilvl="1" w:tplc="04090019" w:tentative="1">
      <w:start w:val="1"/>
      <w:numFmt w:val="lowerLetter"/>
      <w:lvlText w:val="%2."/>
      <w:lvlJc w:val="left"/>
      <w:pPr>
        <w:ind w:left="3366" w:hanging="360"/>
      </w:pPr>
    </w:lvl>
    <w:lvl w:ilvl="2" w:tplc="0409001B" w:tentative="1">
      <w:start w:val="1"/>
      <w:numFmt w:val="lowerRoman"/>
      <w:lvlText w:val="%3."/>
      <w:lvlJc w:val="right"/>
      <w:pPr>
        <w:ind w:left="4086" w:hanging="180"/>
      </w:pPr>
    </w:lvl>
    <w:lvl w:ilvl="3" w:tplc="0409000F" w:tentative="1">
      <w:start w:val="1"/>
      <w:numFmt w:val="decimal"/>
      <w:lvlText w:val="%4."/>
      <w:lvlJc w:val="left"/>
      <w:pPr>
        <w:ind w:left="4806" w:hanging="360"/>
      </w:pPr>
    </w:lvl>
    <w:lvl w:ilvl="4" w:tplc="04090019" w:tentative="1">
      <w:start w:val="1"/>
      <w:numFmt w:val="lowerLetter"/>
      <w:lvlText w:val="%5."/>
      <w:lvlJc w:val="left"/>
      <w:pPr>
        <w:ind w:left="5526" w:hanging="360"/>
      </w:pPr>
    </w:lvl>
    <w:lvl w:ilvl="5" w:tplc="0409001B" w:tentative="1">
      <w:start w:val="1"/>
      <w:numFmt w:val="lowerRoman"/>
      <w:lvlText w:val="%6."/>
      <w:lvlJc w:val="right"/>
      <w:pPr>
        <w:ind w:left="6246" w:hanging="180"/>
      </w:pPr>
    </w:lvl>
    <w:lvl w:ilvl="6" w:tplc="0409000F" w:tentative="1">
      <w:start w:val="1"/>
      <w:numFmt w:val="decimal"/>
      <w:lvlText w:val="%7."/>
      <w:lvlJc w:val="left"/>
      <w:pPr>
        <w:ind w:left="6966" w:hanging="360"/>
      </w:pPr>
    </w:lvl>
    <w:lvl w:ilvl="7" w:tplc="04090019" w:tentative="1">
      <w:start w:val="1"/>
      <w:numFmt w:val="lowerLetter"/>
      <w:lvlText w:val="%8."/>
      <w:lvlJc w:val="left"/>
      <w:pPr>
        <w:ind w:left="7686" w:hanging="360"/>
      </w:pPr>
    </w:lvl>
    <w:lvl w:ilvl="8" w:tplc="0409001B" w:tentative="1">
      <w:start w:val="1"/>
      <w:numFmt w:val="lowerRoman"/>
      <w:lvlText w:val="%9."/>
      <w:lvlJc w:val="right"/>
      <w:pPr>
        <w:ind w:left="8406" w:hanging="180"/>
      </w:pPr>
    </w:lvl>
  </w:abstractNum>
  <w:abstractNum w:abstractNumId="1">
    <w:nsid w:val="00000001"/>
    <w:multiLevelType w:val="hybridMultilevel"/>
    <w:tmpl w:val="BF106B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81DE8B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53185226"/>
    <w:lvl w:ilvl="0" w:tplc="CCAEBE5A">
      <w:start w:val="1"/>
      <w:numFmt w:val="bullet"/>
      <w:lvlText w:val=""/>
      <w:lvlJc w:val="left"/>
      <w:pPr>
        <w:ind w:left="2646" w:hanging="360"/>
      </w:pPr>
      <w:rPr>
        <w:rFonts w:ascii="Symbol" w:hAnsi="Symbol" w:hint="default"/>
        <w:color w:val="auto"/>
      </w:rPr>
    </w:lvl>
    <w:lvl w:ilvl="1" w:tplc="04090019" w:tentative="1">
      <w:start w:val="1"/>
      <w:numFmt w:val="lowerLetter"/>
      <w:lvlText w:val="%2."/>
      <w:lvlJc w:val="left"/>
      <w:pPr>
        <w:ind w:left="3366" w:hanging="360"/>
      </w:pPr>
    </w:lvl>
    <w:lvl w:ilvl="2" w:tplc="0409001B" w:tentative="1">
      <w:start w:val="1"/>
      <w:numFmt w:val="lowerRoman"/>
      <w:lvlText w:val="%3."/>
      <w:lvlJc w:val="right"/>
      <w:pPr>
        <w:ind w:left="4086" w:hanging="180"/>
      </w:pPr>
    </w:lvl>
    <w:lvl w:ilvl="3" w:tplc="0409000F" w:tentative="1">
      <w:start w:val="1"/>
      <w:numFmt w:val="decimal"/>
      <w:lvlText w:val="%4."/>
      <w:lvlJc w:val="left"/>
      <w:pPr>
        <w:ind w:left="4806" w:hanging="360"/>
      </w:pPr>
    </w:lvl>
    <w:lvl w:ilvl="4" w:tplc="04090019" w:tentative="1">
      <w:start w:val="1"/>
      <w:numFmt w:val="lowerLetter"/>
      <w:lvlText w:val="%5."/>
      <w:lvlJc w:val="left"/>
      <w:pPr>
        <w:ind w:left="5526" w:hanging="360"/>
      </w:pPr>
    </w:lvl>
    <w:lvl w:ilvl="5" w:tplc="0409001B" w:tentative="1">
      <w:start w:val="1"/>
      <w:numFmt w:val="lowerRoman"/>
      <w:lvlText w:val="%6."/>
      <w:lvlJc w:val="right"/>
      <w:pPr>
        <w:ind w:left="6246" w:hanging="180"/>
      </w:pPr>
    </w:lvl>
    <w:lvl w:ilvl="6" w:tplc="0409000F" w:tentative="1">
      <w:start w:val="1"/>
      <w:numFmt w:val="decimal"/>
      <w:lvlText w:val="%7."/>
      <w:lvlJc w:val="left"/>
      <w:pPr>
        <w:ind w:left="6966" w:hanging="360"/>
      </w:pPr>
    </w:lvl>
    <w:lvl w:ilvl="7" w:tplc="04090019" w:tentative="1">
      <w:start w:val="1"/>
      <w:numFmt w:val="lowerLetter"/>
      <w:lvlText w:val="%8."/>
      <w:lvlJc w:val="left"/>
      <w:pPr>
        <w:ind w:left="7686" w:hanging="360"/>
      </w:pPr>
    </w:lvl>
    <w:lvl w:ilvl="8" w:tplc="0409001B" w:tentative="1">
      <w:start w:val="1"/>
      <w:numFmt w:val="lowerRoman"/>
      <w:lvlText w:val="%9."/>
      <w:lvlJc w:val="right"/>
      <w:pPr>
        <w:ind w:left="8406" w:hanging="180"/>
      </w:pPr>
    </w:lvl>
  </w:abstractNum>
  <w:abstractNum w:abstractNumId="4">
    <w:nsid w:val="00000004"/>
    <w:multiLevelType w:val="hybridMultilevel"/>
    <w:tmpl w:val="92DC6F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BCB61940"/>
    <w:lvl w:ilvl="0" w:tplc="0409000F">
      <w:start w:val="1"/>
      <w:numFmt w:val="decimal"/>
      <w:lvlText w:val="%1."/>
      <w:lvlJc w:val="left"/>
      <w:pPr>
        <w:ind w:left="2646" w:hanging="360"/>
      </w:pPr>
    </w:lvl>
    <w:lvl w:ilvl="1" w:tplc="04090019" w:tentative="1">
      <w:start w:val="1"/>
      <w:numFmt w:val="lowerLetter"/>
      <w:lvlText w:val="%2."/>
      <w:lvlJc w:val="left"/>
      <w:pPr>
        <w:ind w:left="3366" w:hanging="360"/>
      </w:pPr>
    </w:lvl>
    <w:lvl w:ilvl="2" w:tplc="0409001B" w:tentative="1">
      <w:start w:val="1"/>
      <w:numFmt w:val="lowerRoman"/>
      <w:lvlText w:val="%3."/>
      <w:lvlJc w:val="right"/>
      <w:pPr>
        <w:ind w:left="4086" w:hanging="180"/>
      </w:pPr>
    </w:lvl>
    <w:lvl w:ilvl="3" w:tplc="0409000F" w:tentative="1">
      <w:start w:val="1"/>
      <w:numFmt w:val="decimal"/>
      <w:lvlText w:val="%4."/>
      <w:lvlJc w:val="left"/>
      <w:pPr>
        <w:ind w:left="4806" w:hanging="360"/>
      </w:pPr>
    </w:lvl>
    <w:lvl w:ilvl="4" w:tplc="04090019" w:tentative="1">
      <w:start w:val="1"/>
      <w:numFmt w:val="lowerLetter"/>
      <w:lvlText w:val="%5."/>
      <w:lvlJc w:val="left"/>
      <w:pPr>
        <w:ind w:left="5526" w:hanging="360"/>
      </w:pPr>
    </w:lvl>
    <w:lvl w:ilvl="5" w:tplc="0409001B" w:tentative="1">
      <w:start w:val="1"/>
      <w:numFmt w:val="lowerRoman"/>
      <w:lvlText w:val="%6."/>
      <w:lvlJc w:val="right"/>
      <w:pPr>
        <w:ind w:left="6246" w:hanging="180"/>
      </w:pPr>
    </w:lvl>
    <w:lvl w:ilvl="6" w:tplc="0409000F" w:tentative="1">
      <w:start w:val="1"/>
      <w:numFmt w:val="decimal"/>
      <w:lvlText w:val="%7."/>
      <w:lvlJc w:val="left"/>
      <w:pPr>
        <w:ind w:left="6966" w:hanging="360"/>
      </w:pPr>
    </w:lvl>
    <w:lvl w:ilvl="7" w:tplc="04090019" w:tentative="1">
      <w:start w:val="1"/>
      <w:numFmt w:val="lowerLetter"/>
      <w:lvlText w:val="%8."/>
      <w:lvlJc w:val="left"/>
      <w:pPr>
        <w:ind w:left="7686" w:hanging="360"/>
      </w:pPr>
    </w:lvl>
    <w:lvl w:ilvl="8" w:tplc="0409001B" w:tentative="1">
      <w:start w:val="1"/>
      <w:numFmt w:val="lowerRoman"/>
      <w:lvlText w:val="%9."/>
      <w:lvlJc w:val="right"/>
      <w:pPr>
        <w:ind w:left="8406" w:hanging="180"/>
      </w:pPr>
    </w:lvl>
  </w:abstractNum>
  <w:abstractNum w:abstractNumId="6">
    <w:nsid w:val="00000006"/>
    <w:multiLevelType w:val="hybridMultilevel"/>
    <w:tmpl w:val="6694D1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47087E74"/>
    <w:lvl w:ilvl="0" w:tplc="CCAEBE5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2BD60D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A6F80D86"/>
    <w:lvl w:ilvl="0" w:tplc="0409000F">
      <w:start w:val="1"/>
      <w:numFmt w:val="decimal"/>
      <w:lvlText w:val="%1."/>
      <w:lvlJc w:val="left"/>
      <w:pPr>
        <w:ind w:left="1926" w:hanging="360"/>
      </w:pPr>
    </w:lvl>
    <w:lvl w:ilvl="1" w:tplc="04090019" w:tentative="1">
      <w:start w:val="1"/>
      <w:numFmt w:val="lowerLetter"/>
      <w:lvlText w:val="%2."/>
      <w:lvlJc w:val="left"/>
      <w:pPr>
        <w:ind w:left="2646" w:hanging="360"/>
      </w:pPr>
    </w:lvl>
    <w:lvl w:ilvl="2" w:tplc="0409001B" w:tentative="1">
      <w:start w:val="1"/>
      <w:numFmt w:val="lowerRoman"/>
      <w:lvlText w:val="%3."/>
      <w:lvlJc w:val="right"/>
      <w:pPr>
        <w:ind w:left="3366" w:hanging="180"/>
      </w:pPr>
    </w:lvl>
    <w:lvl w:ilvl="3" w:tplc="0409000F" w:tentative="1">
      <w:start w:val="1"/>
      <w:numFmt w:val="decimal"/>
      <w:lvlText w:val="%4."/>
      <w:lvlJc w:val="left"/>
      <w:pPr>
        <w:ind w:left="4086" w:hanging="360"/>
      </w:pPr>
    </w:lvl>
    <w:lvl w:ilvl="4" w:tplc="04090019" w:tentative="1">
      <w:start w:val="1"/>
      <w:numFmt w:val="lowerLetter"/>
      <w:lvlText w:val="%5."/>
      <w:lvlJc w:val="left"/>
      <w:pPr>
        <w:ind w:left="4806" w:hanging="360"/>
      </w:pPr>
    </w:lvl>
    <w:lvl w:ilvl="5" w:tplc="0409001B" w:tentative="1">
      <w:start w:val="1"/>
      <w:numFmt w:val="lowerRoman"/>
      <w:lvlText w:val="%6."/>
      <w:lvlJc w:val="right"/>
      <w:pPr>
        <w:ind w:left="5526" w:hanging="180"/>
      </w:pPr>
    </w:lvl>
    <w:lvl w:ilvl="6" w:tplc="0409000F" w:tentative="1">
      <w:start w:val="1"/>
      <w:numFmt w:val="decimal"/>
      <w:lvlText w:val="%7."/>
      <w:lvlJc w:val="left"/>
      <w:pPr>
        <w:ind w:left="6246" w:hanging="360"/>
      </w:pPr>
    </w:lvl>
    <w:lvl w:ilvl="7" w:tplc="04090019" w:tentative="1">
      <w:start w:val="1"/>
      <w:numFmt w:val="lowerLetter"/>
      <w:lvlText w:val="%8."/>
      <w:lvlJc w:val="left"/>
      <w:pPr>
        <w:ind w:left="6966" w:hanging="360"/>
      </w:pPr>
    </w:lvl>
    <w:lvl w:ilvl="8" w:tplc="0409001B" w:tentative="1">
      <w:start w:val="1"/>
      <w:numFmt w:val="lowerRoman"/>
      <w:lvlText w:val="%9."/>
      <w:lvlJc w:val="right"/>
      <w:pPr>
        <w:ind w:left="7686" w:hanging="180"/>
      </w:pPr>
    </w:lvl>
  </w:abstractNum>
  <w:abstractNum w:abstractNumId="10">
    <w:nsid w:val="0000000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000000E"/>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000001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000001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000001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0000001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000001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0000001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0000001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0000001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00000018"/>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00000019"/>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0000001A"/>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0000001B"/>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0000001C"/>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0000001D"/>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0000001E"/>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0000001F"/>
    <w:multiLevelType w:val="hybridMultilevel"/>
    <w:tmpl w:val="0000000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00000020"/>
    <w:multiLevelType w:val="hybridMultilevel"/>
    <w:tmpl w:val="0000000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00000021"/>
    <w:multiLevelType w:val="hybridMultilevel"/>
    <w:tmpl w:val="0000000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nsid w:val="00000022"/>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00000023"/>
    <w:multiLevelType w:val="hybridMultilevel"/>
    <w:tmpl w:val="DE80BB0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0000002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0000002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0000002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0000002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00000028"/>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00000029"/>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0000002A"/>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0000002B"/>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9"/>
  </w:num>
  <w:num w:numId="3">
    <w:abstractNumId w:val="5"/>
  </w:num>
  <w:num w:numId="4">
    <w:abstractNumId w:val="3"/>
  </w:num>
  <w:num w:numId="5">
    <w:abstractNumId w:val="0"/>
  </w:num>
  <w:num w:numId="6">
    <w:abstractNumId w:val="8"/>
  </w:num>
  <w:num w:numId="7">
    <w:abstractNumId w:val="1"/>
  </w:num>
  <w:num w:numId="8">
    <w:abstractNumId w:val="4"/>
  </w:num>
  <w:num w:numId="9">
    <w:abstractNumId w:val="6"/>
  </w:num>
  <w:num w:numId="10">
    <w:abstractNumId w:val="2"/>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1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paragraph" w:styleId="style153">
    <w:name w:val="Balloon Text"/>
    <w:basedOn w:val="style0"/>
    <w:next w:val="style153"/>
    <w:link w:val="style4097"/>
    <w:uiPriority w:val="99"/>
    <w:pPr>
      <w:spacing w:after="0" w:lineRule="auto" w:line="240"/>
    </w:pPr>
    <w:rPr>
      <w:rFonts w:ascii="Tahoma" w:cs="Tahoma" w:hAnsi="Tahoma"/>
      <w:sz w:val="16"/>
      <w:szCs w:val="16"/>
    </w:rPr>
  </w:style>
  <w:style w:type="character" w:customStyle="1" w:styleId="style4097">
    <w:name w:val="Balloon Text Char"/>
    <w:basedOn w:val="style65"/>
    <w:next w:val="style4097"/>
    <w:link w:val="style153"/>
    <w:uiPriority w:val="99"/>
    <w:rPr>
      <w:rFonts w:ascii="Tahoma" w:cs="Tahoma" w:hAnsi="Tahoma"/>
      <w:sz w:val="16"/>
      <w:szCs w:val="16"/>
    </w:rPr>
  </w:style>
  <w:style w:type="paragraph" w:styleId="style181">
    <w:name w:val="Intense Quote"/>
    <w:basedOn w:val="style0"/>
    <w:next w:val="style0"/>
    <w:link w:val="style4098"/>
    <w:qFormat/>
    <w:uiPriority w:val="30"/>
    <w:pPr>
      <w:pBdr>
        <w:top w:val="single" w:sz="4" w:space="10" w:color="4f81bd"/>
        <w:bottom w:val="single" w:sz="4" w:space="10" w:color="4f81bd"/>
      </w:pBdr>
      <w:spacing w:before="360" w:after="360"/>
      <w:ind w:left="864" w:right="864"/>
      <w:jc w:val="center"/>
    </w:pPr>
    <w:rPr>
      <w:i/>
      <w:iCs/>
      <w:color w:val="4f81bd"/>
    </w:rPr>
  </w:style>
  <w:style w:type="character" w:customStyle="1" w:styleId="style4098">
    <w:name w:val="Intense Quote Char_441202ff-0673-417a-a768-197821f76d9a"/>
    <w:basedOn w:val="style65"/>
    <w:next w:val="style4098"/>
    <w:link w:val="style181"/>
    <w:uiPriority w:val="30"/>
    <w:rPr>
      <w:i/>
      <w:iCs/>
      <w:color w:val="4f81bd"/>
    </w:rPr>
  </w:style>
  <w:style w:type="character" w:styleId="style87">
    <w:name w:val="Strong"/>
    <w:basedOn w:val="style65"/>
    <w:next w:val="style87"/>
    <w:qFormat/>
    <w:uiPriority w:val="22"/>
    <w:rPr>
      <w:b/>
      <w:bCs/>
    </w:rPr>
  </w:style>
  <w:style w:type="paragraph" w:styleId="style62">
    <w:name w:val="Title"/>
    <w:basedOn w:val="style0"/>
    <w:next w:val="style0"/>
    <w:link w:val="style4099"/>
    <w:qFormat/>
    <w:uiPriority w:val="10"/>
    <w:pPr>
      <w:spacing w:after="0" w:lineRule="auto" w:line="240"/>
      <w:contextualSpacing/>
    </w:pPr>
    <w:rPr>
      <w:rFonts w:ascii="Cambria" w:cs="Times New Roman" w:eastAsia="宋体" w:hAnsi="Cambria"/>
      <w:spacing w:val="-10"/>
      <w:kern w:val="28"/>
      <w:sz w:val="56"/>
      <w:szCs w:val="56"/>
    </w:rPr>
  </w:style>
  <w:style w:type="character" w:customStyle="1" w:styleId="style4099">
    <w:name w:val="Title Char_f3a52432-0b23-448c-862b-1088fad82f44"/>
    <w:basedOn w:val="style65"/>
    <w:next w:val="style4099"/>
    <w:link w:val="style62"/>
    <w:uiPriority w:val="10"/>
    <w:rPr>
      <w:rFonts w:ascii="Cambria" w:cs="Times New Roman" w:eastAsia="宋体" w:hAnsi="Cambria"/>
      <w:spacing w:val="-10"/>
      <w:kern w:val="28"/>
      <w:sz w:val="56"/>
      <w:szCs w:val="56"/>
    </w:rPr>
  </w:style>
  <w:style w:type="paragraph" w:styleId="style31">
    <w:name w:val="header"/>
    <w:basedOn w:val="style0"/>
    <w:next w:val="style31"/>
    <w:link w:val="style4100"/>
    <w:uiPriority w:val="99"/>
    <w:pPr>
      <w:tabs>
        <w:tab w:val="center" w:leader="none" w:pos="4513"/>
        <w:tab w:val="right" w:leader="none" w:pos="9026"/>
      </w:tabs>
      <w:spacing w:after="0" w:lineRule="auto" w:line="240"/>
    </w:pPr>
    <w:rPr/>
  </w:style>
  <w:style w:type="character" w:customStyle="1" w:styleId="style4100">
    <w:name w:val="Header Char_366bc467-5117-43ad-b7ba-0d365e1dcc33"/>
    <w:basedOn w:val="style65"/>
    <w:next w:val="style4100"/>
    <w:link w:val="style31"/>
    <w:uiPriority w:val="99"/>
  </w:style>
  <w:style w:type="paragraph" w:styleId="style32">
    <w:name w:val="footer"/>
    <w:basedOn w:val="style0"/>
    <w:next w:val="style32"/>
    <w:link w:val="style4101"/>
    <w:uiPriority w:val="99"/>
    <w:pPr>
      <w:tabs>
        <w:tab w:val="center" w:leader="none" w:pos="4513"/>
        <w:tab w:val="right" w:leader="none" w:pos="9026"/>
      </w:tabs>
      <w:spacing w:after="0" w:lineRule="auto" w:line="240"/>
    </w:pPr>
    <w:rPr/>
  </w:style>
  <w:style w:type="character" w:customStyle="1" w:styleId="style4101">
    <w:name w:val="Footer Char_e5e33339-a415-47ad-b3d6-2f61259419d8"/>
    <w:basedOn w:val="style65"/>
    <w:next w:val="style4101"/>
    <w:link w:val="style32"/>
    <w:uiPriority w:val="99"/>
  </w:style>
  <w:style w:type="character" w:styleId="style263">
    <w:name w:val="Intense Reference"/>
    <w:basedOn w:val="style65"/>
    <w:next w:val="style263"/>
    <w:qFormat/>
    <w:uiPriority w:val="32"/>
    <w:rPr>
      <w:b/>
      <w:bCs/>
      <w:smallCaps/>
      <w:color w:val="4f81bd"/>
      <w:spacing w:val="5"/>
    </w:rPr>
  </w:style>
  <w:style w:type="character" w:styleId="style85">
    <w:name w:val="Hyperlink"/>
    <w:basedOn w:val="style65"/>
    <w:next w:val="style85"/>
    <w:uiPriority w:val="99"/>
    <w:rPr>
      <w:color w:val="0000ff"/>
      <w:u w:val="single"/>
    </w:rPr>
  </w:style>
  <w:style w:type="character" w:customStyle="1" w:styleId="style4102">
    <w:name w:val="Unresolved Mention"/>
    <w:basedOn w:val="style65"/>
    <w:next w:val="style4102"/>
    <w:uiPriority w:val="99"/>
    <w:rPr>
      <w:color w:val="605e5c"/>
      <w:shd w:val="clear" w:color="auto" w:fill="e1dfdd"/>
    </w:rPr>
  </w:style>
</w:styles>
</file>

<file path=word/_rels/document.xml.rels><?xml version="1.0" encoding="UTF-8"?>
<Relationships xmlns="http://schemas.openxmlformats.org/package/2006/relationships"><Relationship Id="rId20" Type="http://schemas.openxmlformats.org/officeDocument/2006/relationships/image" Target="media/image13.jpeg"/><Relationship Id="rId22" Type="http://schemas.openxmlformats.org/officeDocument/2006/relationships/image" Target="media/image15.jpeg"/><Relationship Id="rId21" Type="http://schemas.openxmlformats.org/officeDocument/2006/relationships/image" Target="media/image14.jpeg"/><Relationship Id="rId24" Type="http://schemas.openxmlformats.org/officeDocument/2006/relationships/image" Target="media/image17.jpeg"/><Relationship Id="rId23" Type="http://schemas.openxmlformats.org/officeDocument/2006/relationships/image" Target="media/image16.jpe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7.png"/><Relationship Id="rId26" Type="http://schemas.openxmlformats.org/officeDocument/2006/relationships/styles" Target="styles.xml"/><Relationship Id="rId25" Type="http://schemas.openxmlformats.org/officeDocument/2006/relationships/header" Target="header1.xml"/><Relationship Id="rId28" Type="http://schemas.openxmlformats.org/officeDocument/2006/relationships/settings" Target="settings.xml"/><Relationship Id="rId27" Type="http://schemas.openxmlformats.org/officeDocument/2006/relationships/fontTable" Target="fontTable.xml"/><Relationship Id="rId5" Type="http://schemas.openxmlformats.org/officeDocument/2006/relationships/image" Target="media/image4.png"/><Relationship Id="rId6" Type="http://schemas.openxmlformats.org/officeDocument/2006/relationships/image" Target="media/image5.png"/><Relationship Id="rId29" Type="http://schemas.openxmlformats.org/officeDocument/2006/relationships/theme" Target="theme/theme1.xml"/><Relationship Id="rId7" Type="http://schemas.openxmlformats.org/officeDocument/2006/relationships/image" Target="media/image6.png"/><Relationship Id="rId8" Type="http://schemas.openxmlformats.org/officeDocument/2006/relationships/image" Target="media/image2.jpeg"/><Relationship Id="rId30" Type="http://schemas.openxmlformats.org/officeDocument/2006/relationships/customXml" Target="../customXml/item1.xml"/><Relationship Id="rId11" Type="http://schemas.openxmlformats.org/officeDocument/2006/relationships/image" Target="media/image4.jpeg"/><Relationship Id="rId10" Type="http://schemas.openxmlformats.org/officeDocument/2006/relationships/image" Target="media/image3.jpeg"/><Relationship Id="rId13" Type="http://schemas.openxmlformats.org/officeDocument/2006/relationships/image" Target="media/image6.jpeg"/><Relationship Id="rId12" Type="http://schemas.openxmlformats.org/officeDocument/2006/relationships/image" Target="media/image5.jpeg"/><Relationship Id="rId15" Type="http://schemas.openxmlformats.org/officeDocument/2006/relationships/image" Target="media/image8.jpeg"/><Relationship Id="rId14" Type="http://schemas.openxmlformats.org/officeDocument/2006/relationships/image" Target="media/image7.jpeg"/><Relationship Id="rId17" Type="http://schemas.openxmlformats.org/officeDocument/2006/relationships/image" Target="media/image10.jpeg"/><Relationship Id="rId16" Type="http://schemas.openxmlformats.org/officeDocument/2006/relationships/image" Target="media/image9.jpeg"/><Relationship Id="rId19" Type="http://schemas.openxmlformats.org/officeDocument/2006/relationships/image" Target="media/image12.jpeg"/><Relationship Id="rId18"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B67C98-3405-47A5-B900-EEA6307AA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Words>2414</Words>
  <Pages>20</Pages>
  <Characters>15487</Characters>
  <Application>WPS Office</Application>
  <DocSecurity>0</DocSecurity>
  <Paragraphs>286</Paragraphs>
  <ScaleCrop>false</ScaleCrop>
  <LinksUpToDate>false</LinksUpToDate>
  <CharactersWithSpaces>17903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2026-04-20T13:37:00Z</dcterms:created>
  <dc:creator>ADMIN</dc:creator>
  <lastModifiedBy>RMX3780</lastModifiedBy>
  <dcterms:modified xsi:type="dcterms:W3CDTF">2026-04-21T09:21:24Z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58d942f5a90146ee896deab9412f314b</vt:lpwstr>
  </property>
</Properties>
</file>